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media/image34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9DA60">
      <w:pPr>
        <w:spacing w:before="4"/>
        <w:rPr>
          <w:b/>
          <w:sz w:val="40"/>
        </w:rPr>
      </w:pPr>
      <w:bookmarkStart w:id="0" w:name="_Hlk227919449"/>
      <w:bookmarkEnd w:id="0"/>
      <w:r>
        <w:rPr>
          <w:b/>
          <w:sz w:val="40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-1546860</wp:posOffset>
            </wp:positionV>
            <wp:extent cx="5731510" cy="559308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8A2290">
      <w:pPr>
        <w:spacing w:before="4"/>
        <w:ind w:left="20"/>
        <w:jc w:val="center"/>
        <w:rPr>
          <w:b/>
          <w:sz w:val="40"/>
        </w:rPr>
      </w:pPr>
    </w:p>
    <w:p w14:paraId="07E23612">
      <w:pPr>
        <w:spacing w:before="4"/>
        <w:ind w:left="20"/>
        <w:jc w:val="center"/>
        <w:rPr>
          <w:b/>
          <w:sz w:val="40"/>
        </w:rPr>
      </w:pPr>
    </w:p>
    <w:p w14:paraId="36A84F17">
      <w:pPr>
        <w:spacing w:before="4"/>
        <w:ind w:left="20"/>
        <w:jc w:val="center"/>
        <w:rPr>
          <w:b/>
          <w:sz w:val="40"/>
        </w:rPr>
      </w:pPr>
    </w:p>
    <w:p w14:paraId="76D848D1">
      <w:pPr>
        <w:spacing w:before="4"/>
        <w:ind w:left="20"/>
        <w:jc w:val="center"/>
        <w:rPr>
          <w:b/>
          <w:sz w:val="40"/>
        </w:rPr>
      </w:pPr>
    </w:p>
    <w:p w14:paraId="44C0052E">
      <w:pPr>
        <w:spacing w:before="4"/>
        <w:ind w:left="20"/>
        <w:jc w:val="center"/>
        <w:rPr>
          <w:b/>
          <w:sz w:val="40"/>
        </w:rPr>
      </w:pPr>
    </w:p>
    <w:p w14:paraId="5B60EA17">
      <w:pPr>
        <w:spacing w:before="4"/>
        <w:ind w:left="20"/>
        <w:jc w:val="center"/>
        <w:rPr>
          <w:b/>
          <w:sz w:val="40"/>
        </w:rPr>
      </w:pPr>
    </w:p>
    <w:p w14:paraId="3C838CF3">
      <w:pPr>
        <w:spacing w:before="4"/>
        <w:ind w:left="20"/>
        <w:jc w:val="center"/>
        <w:rPr>
          <w:b/>
          <w:sz w:val="40"/>
        </w:rPr>
      </w:pPr>
    </w:p>
    <w:p w14:paraId="611B976C">
      <w:pPr>
        <w:spacing w:before="4"/>
        <w:ind w:left="20"/>
        <w:jc w:val="center"/>
        <w:rPr>
          <w:b/>
          <w:sz w:val="40"/>
        </w:rPr>
      </w:pPr>
    </w:p>
    <w:p w14:paraId="0E01B171">
      <w:pPr>
        <w:spacing w:before="4"/>
        <w:ind w:left="20"/>
        <w:jc w:val="center"/>
        <w:rPr>
          <w:b/>
          <w:sz w:val="40"/>
        </w:rPr>
      </w:pPr>
    </w:p>
    <w:p w14:paraId="2BD1BE9C">
      <w:pPr>
        <w:spacing w:before="4"/>
        <w:ind w:left="20"/>
        <w:jc w:val="center"/>
        <w:rPr>
          <w:b/>
          <w:sz w:val="40"/>
        </w:rPr>
      </w:pPr>
    </w:p>
    <w:p w14:paraId="57EE54E3">
      <w:pPr>
        <w:spacing w:before="4"/>
        <w:ind w:left="20"/>
        <w:jc w:val="center"/>
        <w:rPr>
          <w:b/>
          <w:sz w:val="40"/>
        </w:rPr>
      </w:pPr>
    </w:p>
    <w:p w14:paraId="19BE6171">
      <w:pPr>
        <w:spacing w:before="4"/>
        <w:ind w:left="20"/>
        <w:jc w:val="center"/>
        <w:rPr>
          <w:b/>
          <w:sz w:val="40"/>
        </w:rPr>
      </w:pPr>
    </w:p>
    <w:p w14:paraId="1F163B0D">
      <w:pPr>
        <w:spacing w:before="4"/>
        <w:ind w:left="20"/>
        <w:jc w:val="center"/>
        <w:rPr>
          <w:b/>
          <w:spacing w:val="-2"/>
          <w:sz w:val="40"/>
        </w:rPr>
      </w:pPr>
      <w:r>
        <w:rPr>
          <w:b/>
          <w:sz w:val="40"/>
        </w:rPr>
        <w:t>ДИПЛОМЕН</w:t>
      </w:r>
      <w:r>
        <w:rPr>
          <w:b/>
          <w:spacing w:val="-9"/>
          <w:sz w:val="40"/>
        </w:rPr>
        <w:t xml:space="preserve"> </w:t>
      </w:r>
      <w:r>
        <w:rPr>
          <w:b/>
          <w:spacing w:val="-2"/>
          <w:sz w:val="40"/>
        </w:rPr>
        <w:t>ПРОЕКТ</w:t>
      </w:r>
    </w:p>
    <w:p w14:paraId="3A98AC7A">
      <w:pPr>
        <w:spacing w:before="4"/>
        <w:ind w:left="20"/>
        <w:jc w:val="center"/>
        <w:rPr>
          <w:b/>
          <w:spacing w:val="-2"/>
          <w:sz w:val="40"/>
        </w:rPr>
      </w:pPr>
    </w:p>
    <w:p w14:paraId="6861A830">
      <w:pPr>
        <w:spacing w:before="4"/>
        <w:ind w:left="20"/>
        <w:jc w:val="center"/>
        <w:rPr>
          <w:b/>
          <w:spacing w:val="-2"/>
          <w:sz w:val="40"/>
        </w:rPr>
      </w:pPr>
      <w:r>
        <w:rPr>
          <w:b/>
          <w:sz w:val="40"/>
        </w:rPr>
        <w:t>на</w:t>
      </w:r>
      <w:r>
        <w:rPr>
          <w:b/>
          <w:spacing w:val="-2"/>
          <w:sz w:val="40"/>
        </w:rPr>
        <w:t xml:space="preserve"> тема:</w:t>
      </w:r>
    </w:p>
    <w:p w14:paraId="380BDE76">
      <w:pPr>
        <w:spacing w:before="4"/>
        <w:ind w:left="20"/>
        <w:jc w:val="center"/>
        <w:rPr>
          <w:b/>
          <w:sz w:val="40"/>
        </w:rPr>
      </w:pPr>
    </w:p>
    <w:p w14:paraId="5BF9C3D9">
      <w:pPr>
        <w:spacing w:before="4"/>
        <w:ind w:left="20" w:right="17" w:firstLine="1"/>
        <w:jc w:val="center"/>
        <w:rPr>
          <w:b/>
          <w:sz w:val="40"/>
        </w:rPr>
      </w:pPr>
      <w:r>
        <w:rPr>
          <w:b/>
          <w:sz w:val="40"/>
        </w:rPr>
        <w:t>Интернет програмиране. Създаване на онлайн система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за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публикуване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на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обяви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за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продажба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на фуболни екипи.</w:t>
      </w:r>
    </w:p>
    <w:p w14:paraId="7C49B608">
      <w:pPr>
        <w:spacing w:before="9"/>
        <w:rPr>
          <w:sz w:val="28"/>
        </w:rPr>
      </w:pPr>
    </w:p>
    <w:p w14:paraId="56348F0D">
      <w:pPr>
        <w:spacing w:before="9"/>
        <w:ind w:left="20"/>
        <w:rPr>
          <w:sz w:val="28"/>
        </w:rPr>
      </w:pPr>
    </w:p>
    <w:p w14:paraId="53E337F8">
      <w:pPr>
        <w:spacing w:before="9"/>
        <w:ind w:left="20"/>
        <w:rPr>
          <w:sz w:val="28"/>
        </w:rPr>
      </w:pPr>
    </w:p>
    <w:p w14:paraId="0438CF95">
      <w:pPr>
        <w:spacing w:before="9"/>
        <w:ind w:left="20"/>
        <w:rPr>
          <w:sz w:val="28"/>
        </w:rPr>
      </w:pPr>
    </w:p>
    <w:p w14:paraId="5A4435C6">
      <w:pPr>
        <w:spacing w:before="9"/>
        <w:ind w:left="20"/>
        <w:rPr>
          <w:sz w:val="28"/>
        </w:rPr>
      </w:pPr>
    </w:p>
    <w:p w14:paraId="624BB2D7">
      <w:pPr>
        <w:spacing w:before="9"/>
        <w:ind w:left="20"/>
        <w:rPr>
          <w:sz w:val="28"/>
        </w:rPr>
      </w:pPr>
      <w:r>
        <w:rPr>
          <w:sz w:val="28"/>
        </w:rPr>
        <w:t>Ученик:</w:t>
      </w:r>
      <w:r>
        <w:rPr>
          <w:spacing w:val="-7"/>
          <w:sz w:val="28"/>
        </w:rPr>
        <w:t xml:space="preserve"> </w:t>
      </w:r>
      <w:r>
        <w:rPr>
          <w:sz w:val="28"/>
        </w:rPr>
        <w:t>Дениз</w:t>
      </w:r>
      <w:r>
        <w:rPr>
          <w:spacing w:val="-7"/>
          <w:sz w:val="28"/>
        </w:rPr>
        <w:t xml:space="preserve"> </w:t>
      </w:r>
      <w:r>
        <w:rPr>
          <w:sz w:val="28"/>
        </w:rPr>
        <w:t>Джелил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Мехмед</w:t>
      </w:r>
    </w:p>
    <w:p w14:paraId="6BA0B2DC">
      <w:pPr>
        <w:spacing w:before="4" w:line="480" w:lineRule="atLeast"/>
        <w:ind w:left="20"/>
        <w:rPr>
          <w:sz w:val="28"/>
        </w:rPr>
      </w:pPr>
      <w:r>
        <w:rPr>
          <w:sz w:val="28"/>
        </w:rPr>
        <w:t>Професия: код 481030 „Приложен програмист”</w:t>
      </w:r>
    </w:p>
    <w:p w14:paraId="3E222EDB">
      <w:pPr>
        <w:spacing w:before="4" w:line="480" w:lineRule="atLeast"/>
        <w:ind w:left="20"/>
        <w:rPr>
          <w:sz w:val="28"/>
        </w:rPr>
      </w:pPr>
      <w:r>
        <w:rPr>
          <w:sz w:val="28"/>
        </w:rPr>
        <w:t>Специалност:</w:t>
      </w:r>
      <w:r>
        <w:rPr>
          <w:spacing w:val="-10"/>
          <w:sz w:val="28"/>
        </w:rPr>
        <w:t xml:space="preserve"> </w:t>
      </w:r>
      <w:r>
        <w:rPr>
          <w:sz w:val="28"/>
        </w:rPr>
        <w:t>код</w:t>
      </w:r>
      <w:r>
        <w:rPr>
          <w:spacing w:val="-10"/>
          <w:sz w:val="28"/>
        </w:rPr>
        <w:t xml:space="preserve"> </w:t>
      </w:r>
      <w:r>
        <w:rPr>
          <w:sz w:val="28"/>
        </w:rPr>
        <w:t>4810301</w:t>
      </w:r>
      <w:r>
        <w:rPr>
          <w:spacing w:val="-10"/>
          <w:sz w:val="28"/>
        </w:rPr>
        <w:t xml:space="preserve"> </w:t>
      </w:r>
      <w:r>
        <w:rPr>
          <w:sz w:val="28"/>
        </w:rPr>
        <w:t>„Приложно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програмиране” </w:t>
      </w:r>
    </w:p>
    <w:p w14:paraId="0D18D294">
      <w:pPr>
        <w:spacing w:before="4" w:line="480" w:lineRule="atLeast"/>
        <w:ind w:left="20"/>
        <w:rPr>
          <w:sz w:val="28"/>
        </w:rPr>
      </w:pPr>
      <w:r>
        <w:rPr>
          <w:sz w:val="28"/>
        </w:rPr>
        <w:t>Ръководител: Налян Салим</w:t>
      </w:r>
    </w:p>
    <w:p w14:paraId="299E3FD1">
      <w:pPr>
        <w:spacing w:before="4" w:line="480" w:lineRule="atLeast"/>
        <w:ind w:left="20"/>
        <w:rPr>
          <w:sz w:val="28"/>
        </w:rPr>
      </w:pPr>
      <w:bookmarkStart w:id="1" w:name="_GoBack"/>
      <w:bookmarkEnd w:id="1"/>
    </w:p>
    <w:p w14:paraId="6AD61D6D">
      <w:pPr>
        <w:spacing w:before="4" w:line="480" w:lineRule="atLeast"/>
        <w:ind w:left="20"/>
        <w:jc w:val="center"/>
        <w:rPr>
          <w:sz w:val="28"/>
        </w:rPr>
      </w:pPr>
      <w:r>
        <w:rPr>
          <w:sz w:val="28"/>
        </w:rPr>
        <w:t>Исперих,</w:t>
      </w:r>
      <w:r>
        <w:rPr>
          <w:spacing w:val="-7"/>
          <w:sz w:val="28"/>
        </w:rPr>
        <w:t xml:space="preserve"> </w:t>
      </w:r>
      <w:r>
        <w:rPr>
          <w:sz w:val="28"/>
        </w:rPr>
        <w:t>2026</w:t>
      </w:r>
      <w:r>
        <w:rPr>
          <w:spacing w:val="-7"/>
          <w:sz w:val="28"/>
        </w:rPr>
        <w:t xml:space="preserve"> </w:t>
      </w:r>
      <w:r>
        <w:rPr>
          <w:spacing w:val="-5"/>
          <w:sz w:val="28"/>
        </w:rPr>
        <w:t>г</w:t>
      </w:r>
    </w:p>
    <w:p w14:paraId="0BFD05C2">
      <w:pPr>
        <w:spacing w:before="4" w:line="480" w:lineRule="atLeast"/>
        <w:ind w:left="20"/>
        <w:rPr>
          <w:sz w:val="28"/>
        </w:rPr>
      </w:pPr>
      <w:r>
        <w:rPr>
          <w:b/>
          <w:spacing w:val="-2"/>
          <w:sz w:val="28"/>
        </w:rPr>
        <w:t>Съдържание</w:t>
      </w:r>
    </w:p>
    <w:p w14:paraId="04D28B1E">
      <w:pPr>
        <w:pStyle w:val="4"/>
        <w:tabs>
          <w:tab w:val="right" w:leader="dot" w:pos="9324"/>
        </w:tabs>
        <w:spacing w:before="1"/>
        <w:rPr>
          <w:lang w:val="en-US"/>
        </w:rPr>
      </w:pPr>
      <w:r>
        <w:rPr>
          <w:spacing w:val="-4"/>
        </w:rPr>
        <w:t>Увод</w:t>
      </w:r>
      <w:r>
        <w:tab/>
      </w:r>
      <w:r>
        <w:rPr>
          <w:spacing w:val="-5"/>
          <w:lang w:val="en-US"/>
        </w:rPr>
        <w:t>3</w:t>
      </w:r>
    </w:p>
    <w:p w14:paraId="1C2FB4C0">
      <w:pPr>
        <w:pStyle w:val="4"/>
        <w:tabs>
          <w:tab w:val="right" w:leader="dot" w:pos="9346"/>
        </w:tabs>
        <w:spacing w:before="204"/>
        <w:rPr>
          <w:lang w:val="en-US"/>
        </w:rPr>
      </w:pPr>
      <w:r>
        <w:t>I.</w:t>
      </w:r>
      <w:r>
        <w:rPr>
          <w:spacing w:val="-4"/>
        </w:rPr>
        <w:t xml:space="preserve"> </w:t>
      </w:r>
      <w:r>
        <w:t>Теоретична</w:t>
      </w:r>
      <w:r>
        <w:rPr>
          <w:spacing w:val="-3"/>
        </w:rPr>
        <w:t xml:space="preserve"> </w:t>
      </w:r>
      <w:r>
        <w:rPr>
          <w:spacing w:val="-4"/>
        </w:rPr>
        <w:t>част</w:t>
      </w:r>
      <w:r>
        <w:tab/>
      </w:r>
      <w:r>
        <w:rPr>
          <w:spacing w:val="-10"/>
          <w:lang w:val="en-US"/>
        </w:rPr>
        <w:t>4</w:t>
      </w:r>
    </w:p>
    <w:p w14:paraId="6D35DBBA">
      <w:pPr>
        <w:pStyle w:val="4"/>
        <w:numPr>
          <w:ilvl w:val="1"/>
          <w:numId w:val="1"/>
        </w:numPr>
        <w:tabs>
          <w:tab w:val="left" w:pos="380"/>
          <w:tab w:val="right" w:leader="dot" w:pos="9341"/>
        </w:tabs>
        <w:spacing w:before="204"/>
      </w:pPr>
      <w:r>
        <w:t>Обща</w:t>
      </w:r>
      <w:r>
        <w:rPr>
          <w:spacing w:val="-2"/>
        </w:rPr>
        <w:t xml:space="preserve"> </w:t>
      </w:r>
      <w:r>
        <w:t>характеристика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електронната</w:t>
      </w:r>
      <w:r>
        <w:rPr>
          <w:spacing w:val="-1"/>
        </w:rPr>
        <w:t xml:space="preserve"> </w:t>
      </w:r>
      <w:r>
        <w:rPr>
          <w:spacing w:val="-2"/>
        </w:rPr>
        <w:t>търговия</w:t>
      </w:r>
      <w:r>
        <w:tab/>
      </w:r>
      <w:r>
        <w:rPr>
          <w:spacing w:val="-10"/>
          <w:lang w:val="en-US"/>
        </w:rPr>
        <w:t>4</w:t>
      </w:r>
    </w:p>
    <w:p w14:paraId="463B4E54">
      <w:pPr>
        <w:pStyle w:val="4"/>
        <w:numPr>
          <w:ilvl w:val="1"/>
          <w:numId w:val="1"/>
        </w:numPr>
        <w:tabs>
          <w:tab w:val="left" w:pos="380"/>
          <w:tab w:val="right" w:leader="dot" w:pos="9324"/>
        </w:tabs>
        <w:spacing w:before="201"/>
      </w:pPr>
      <w:r>
        <w:t>Обзор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използваните</w:t>
      </w:r>
      <w:r>
        <w:rPr>
          <w:spacing w:val="-3"/>
        </w:rPr>
        <w:t xml:space="preserve"> </w:t>
      </w:r>
      <w:r>
        <w:t>технологии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клиентската</w:t>
      </w:r>
      <w:r>
        <w:rPr>
          <w:spacing w:val="-2"/>
        </w:rPr>
        <w:t xml:space="preserve"> </w:t>
      </w:r>
      <w:r>
        <w:t>част</w:t>
      </w:r>
      <w:r>
        <w:rPr>
          <w:spacing w:val="-1"/>
        </w:rPr>
        <w:t xml:space="preserve"> </w:t>
      </w:r>
      <w:r>
        <w:t>(Front-</w:t>
      </w:r>
      <w:r>
        <w:rPr>
          <w:spacing w:val="-4"/>
        </w:rPr>
        <w:t>end)</w:t>
      </w:r>
      <w:r>
        <w:tab/>
      </w:r>
      <w:r>
        <w:rPr>
          <w:spacing w:val="-5"/>
        </w:rPr>
        <w:t>4</w:t>
      </w:r>
    </w:p>
    <w:p w14:paraId="6C38CBBF">
      <w:pPr>
        <w:pStyle w:val="4"/>
        <w:numPr>
          <w:ilvl w:val="2"/>
          <w:numId w:val="1"/>
        </w:numPr>
        <w:tabs>
          <w:tab w:val="left" w:pos="1280"/>
          <w:tab w:val="right" w:leader="dot" w:pos="9365"/>
        </w:tabs>
        <w:spacing w:before="204"/>
      </w:pPr>
      <w:r>
        <w:t>HTML5</w:t>
      </w:r>
      <w:r>
        <w:rPr>
          <w:spacing w:val="-2"/>
        </w:rPr>
        <w:t xml:space="preserve"> </w:t>
      </w:r>
      <w:r>
        <w:t>(HyperText</w:t>
      </w:r>
      <w:r>
        <w:rPr>
          <w:spacing w:val="-3"/>
        </w:rPr>
        <w:t xml:space="preserve"> </w:t>
      </w:r>
      <w:r>
        <w:t>Markup</w:t>
      </w:r>
      <w:r>
        <w:rPr>
          <w:spacing w:val="-3"/>
        </w:rPr>
        <w:t xml:space="preserve"> </w:t>
      </w:r>
      <w:r>
        <w:rPr>
          <w:spacing w:val="-2"/>
        </w:rPr>
        <w:t>Language)</w:t>
      </w:r>
      <w:r>
        <w:tab/>
      </w:r>
      <w:r>
        <w:rPr>
          <w:spacing w:val="-10"/>
          <w:lang w:val="en-US"/>
        </w:rPr>
        <w:t>4-5</w:t>
      </w:r>
    </w:p>
    <w:p w14:paraId="59ED596B">
      <w:pPr>
        <w:pStyle w:val="4"/>
        <w:numPr>
          <w:ilvl w:val="2"/>
          <w:numId w:val="1"/>
        </w:numPr>
        <w:tabs>
          <w:tab w:val="left" w:pos="1280"/>
          <w:tab w:val="right" w:leader="dot" w:pos="9324"/>
        </w:tabs>
        <w:spacing w:before="204"/>
      </w:pPr>
      <w:r>
        <w:t>CSS3</w:t>
      </w:r>
      <w:r>
        <w:rPr>
          <w:spacing w:val="-5"/>
        </w:rPr>
        <w:t xml:space="preserve"> </w:t>
      </w:r>
      <w:r>
        <w:t>(Cascading</w:t>
      </w:r>
      <w:r>
        <w:rPr>
          <w:spacing w:val="-3"/>
        </w:rPr>
        <w:t xml:space="preserve"> </w:t>
      </w:r>
      <w:r>
        <w:t>Style</w:t>
      </w:r>
      <w:r>
        <w:rPr>
          <w:spacing w:val="-2"/>
        </w:rPr>
        <w:t xml:space="preserve"> Sheets)</w:t>
      </w:r>
      <w:r>
        <w:tab/>
      </w:r>
      <w:r>
        <w:rPr>
          <w:spacing w:val="-10"/>
          <w:lang w:val="en-US"/>
        </w:rPr>
        <w:t>5</w:t>
      </w:r>
    </w:p>
    <w:p w14:paraId="018C419B">
      <w:pPr>
        <w:pStyle w:val="4"/>
        <w:numPr>
          <w:ilvl w:val="2"/>
          <w:numId w:val="1"/>
        </w:numPr>
        <w:tabs>
          <w:tab w:val="left" w:pos="1280"/>
          <w:tab w:val="right" w:leader="dot" w:pos="9358"/>
        </w:tabs>
        <w:spacing w:before="204"/>
      </w:pPr>
      <w:r>
        <w:rPr>
          <w:spacing w:val="-2"/>
        </w:rPr>
        <w:t>JavaScript</w:t>
      </w:r>
      <w:r>
        <w:tab/>
      </w:r>
      <w:r>
        <w:rPr>
          <w:spacing w:val="-10"/>
          <w:lang w:val="en-US"/>
        </w:rPr>
        <w:t>5-6</w:t>
      </w:r>
    </w:p>
    <w:p w14:paraId="7CBD81B7">
      <w:pPr>
        <w:pStyle w:val="4"/>
        <w:numPr>
          <w:ilvl w:val="1"/>
          <w:numId w:val="1"/>
        </w:numPr>
        <w:tabs>
          <w:tab w:val="left" w:pos="380"/>
          <w:tab w:val="right" w:leader="dot" w:pos="9365"/>
        </w:tabs>
        <w:spacing w:before="204"/>
      </w:pPr>
      <w:r>
        <w:t>Сървърен</w:t>
      </w:r>
      <w:r>
        <w:rPr>
          <w:spacing w:val="-3"/>
        </w:rPr>
        <w:t xml:space="preserve"> </w:t>
      </w:r>
      <w:r>
        <w:t>език</w:t>
      </w:r>
      <w:r>
        <w:rPr>
          <w:spacing w:val="-3"/>
        </w:rPr>
        <w:t xml:space="preserve"> </w:t>
      </w:r>
      <w:r>
        <w:t>PHP и</w:t>
      </w:r>
      <w:r>
        <w:rPr>
          <w:spacing w:val="-3"/>
        </w:rPr>
        <w:t xml:space="preserve"> </w:t>
      </w:r>
      <w:r>
        <w:t>неговите</w:t>
      </w:r>
      <w:r>
        <w:rPr>
          <w:spacing w:val="-1"/>
        </w:rPr>
        <w:t xml:space="preserve"> </w:t>
      </w:r>
      <w:r>
        <w:rPr>
          <w:spacing w:val="-2"/>
        </w:rPr>
        <w:t>предимства</w:t>
      </w:r>
      <w:r>
        <w:tab/>
      </w:r>
      <w:r>
        <w:rPr>
          <w:spacing w:val="-5"/>
        </w:rPr>
        <w:t>6</w:t>
      </w:r>
    </w:p>
    <w:p w14:paraId="0D264258">
      <w:pPr>
        <w:pStyle w:val="4"/>
        <w:numPr>
          <w:ilvl w:val="1"/>
          <w:numId w:val="1"/>
        </w:numPr>
        <w:tabs>
          <w:tab w:val="left" w:pos="380"/>
          <w:tab w:val="right" w:leader="dot" w:pos="9367"/>
        </w:tabs>
        <w:spacing w:before="204"/>
      </w:pPr>
      <w:r>
        <w:t>Релационни</w:t>
      </w:r>
      <w:r>
        <w:rPr>
          <w:spacing w:val="-2"/>
        </w:rPr>
        <w:t xml:space="preserve"> </w:t>
      </w:r>
      <w:r>
        <w:t>бази</w:t>
      </w:r>
      <w:r>
        <w:rPr>
          <w:spacing w:val="-2"/>
        </w:rPr>
        <w:t xml:space="preserve"> </w:t>
      </w:r>
      <w:r>
        <w:t>данни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rPr>
          <w:spacing w:val="-4"/>
        </w:rPr>
        <w:t>MySQL</w:t>
      </w:r>
      <w:r>
        <w:tab/>
      </w:r>
      <w:r>
        <w:rPr>
          <w:spacing w:val="-5"/>
        </w:rPr>
        <w:t>7</w:t>
      </w:r>
    </w:p>
    <w:p w14:paraId="0FCBE88A">
      <w:pPr>
        <w:pStyle w:val="4"/>
        <w:numPr>
          <w:ilvl w:val="1"/>
          <w:numId w:val="1"/>
        </w:numPr>
        <w:tabs>
          <w:tab w:val="left" w:pos="380"/>
          <w:tab w:val="right" w:leader="dot" w:pos="9372"/>
        </w:tabs>
        <w:spacing w:before="204"/>
      </w:pPr>
      <w:r>
        <w:t>Инструменти</w:t>
      </w:r>
      <w:r>
        <w:rPr>
          <w:spacing w:val="-3"/>
        </w:rPr>
        <w:t xml:space="preserve"> </w:t>
      </w:r>
      <w:r>
        <w:t>за</w:t>
      </w:r>
      <w:r>
        <w:rPr>
          <w:spacing w:val="-2"/>
        </w:rPr>
        <w:t xml:space="preserve"> разработка</w:t>
      </w:r>
      <w:r>
        <w:tab/>
      </w:r>
      <w:r>
        <w:rPr>
          <w:spacing w:val="-5"/>
          <w:lang w:val="en-US"/>
        </w:rPr>
        <w:t>8</w:t>
      </w:r>
    </w:p>
    <w:p w14:paraId="1CA49CF3">
      <w:pPr>
        <w:pStyle w:val="4"/>
        <w:numPr>
          <w:ilvl w:val="2"/>
          <w:numId w:val="1"/>
        </w:numPr>
        <w:tabs>
          <w:tab w:val="left" w:pos="1280"/>
          <w:tab w:val="right" w:leader="dot" w:pos="9339"/>
        </w:tabs>
        <w:spacing w:before="202"/>
      </w:pP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3"/>
        </w:rPr>
        <w:t xml:space="preserve"> </w:t>
      </w:r>
      <w:r>
        <w:rPr>
          <w:spacing w:val="-4"/>
        </w:rPr>
        <w:t>Code</w:t>
      </w:r>
      <w:r>
        <w:tab/>
      </w:r>
      <w:r>
        <w:rPr>
          <w:spacing w:val="-5"/>
          <w:lang w:val="en-US"/>
        </w:rPr>
        <w:t>8</w:t>
      </w:r>
    </w:p>
    <w:p w14:paraId="7225CD32">
      <w:pPr>
        <w:pStyle w:val="4"/>
        <w:numPr>
          <w:ilvl w:val="2"/>
          <w:numId w:val="1"/>
        </w:numPr>
        <w:tabs>
          <w:tab w:val="left" w:pos="1280"/>
          <w:tab w:val="right" w:leader="dot" w:pos="9331"/>
        </w:tabs>
        <w:spacing w:before="204"/>
      </w:pPr>
      <w:r>
        <w:t>XAMPP</w:t>
      </w:r>
      <w:r>
        <w:rPr>
          <w:spacing w:val="-6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rPr>
          <w:spacing w:val="-4"/>
        </w:rPr>
        <w:t>Panel</w:t>
      </w:r>
      <w:r>
        <w:tab/>
      </w:r>
      <w:r>
        <w:rPr>
          <w:spacing w:val="-5"/>
          <w:lang w:val="en-US"/>
        </w:rPr>
        <w:t>8-9</w:t>
      </w:r>
    </w:p>
    <w:p w14:paraId="2F3DFCD6">
      <w:pPr>
        <w:pStyle w:val="4"/>
        <w:tabs>
          <w:tab w:val="right" w:leader="dot" w:pos="9305"/>
        </w:tabs>
        <w:spacing w:before="204"/>
        <w:rPr>
          <w:lang w:val="en-US"/>
        </w:rPr>
      </w:pPr>
      <w:r>
        <w:t>II.</w:t>
      </w:r>
      <w:r>
        <w:rPr>
          <w:spacing w:val="-4"/>
        </w:rPr>
        <w:t xml:space="preserve"> </w:t>
      </w:r>
      <w:r>
        <w:t>Практическа</w:t>
      </w:r>
      <w:r>
        <w:rPr>
          <w:spacing w:val="-2"/>
        </w:rPr>
        <w:t xml:space="preserve"> </w:t>
      </w:r>
      <w:r>
        <w:rPr>
          <w:spacing w:val="-4"/>
        </w:rPr>
        <w:t>част</w:t>
      </w:r>
      <w:r>
        <w:tab/>
      </w:r>
      <w:r>
        <w:rPr>
          <w:spacing w:val="-5"/>
          <w:lang w:val="en-US"/>
        </w:rPr>
        <w:t>10</w:t>
      </w:r>
    </w:p>
    <w:p w14:paraId="78197960">
      <w:pPr>
        <w:pStyle w:val="4"/>
        <w:numPr>
          <w:ilvl w:val="1"/>
          <w:numId w:val="2"/>
        </w:numPr>
        <w:tabs>
          <w:tab w:val="left" w:pos="380"/>
          <w:tab w:val="right" w:leader="dot" w:pos="9307"/>
        </w:tabs>
        <w:spacing w:before="204"/>
      </w:pPr>
      <w:r>
        <w:t>Анализ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изискванията</w:t>
      </w:r>
      <w:r>
        <w:rPr>
          <w:spacing w:val="-2"/>
        </w:rPr>
        <w:t xml:space="preserve"> </w:t>
      </w:r>
      <w:r>
        <w:t>и функционална</w:t>
      </w:r>
      <w:r>
        <w:rPr>
          <w:spacing w:val="-2"/>
        </w:rPr>
        <w:t xml:space="preserve"> спецификация</w:t>
      </w:r>
      <w:r>
        <w:tab/>
      </w:r>
      <w:r>
        <w:rPr>
          <w:spacing w:val="-5"/>
        </w:rPr>
        <w:t>1</w:t>
      </w:r>
      <w:r>
        <w:rPr>
          <w:spacing w:val="-5"/>
          <w:lang w:val="en-US"/>
        </w:rPr>
        <w:t>0</w:t>
      </w:r>
    </w:p>
    <w:p w14:paraId="04525DB3">
      <w:pPr>
        <w:pStyle w:val="4"/>
        <w:numPr>
          <w:ilvl w:val="1"/>
          <w:numId w:val="2"/>
        </w:numPr>
        <w:tabs>
          <w:tab w:val="left" w:pos="380"/>
          <w:tab w:val="right" w:leader="dot" w:pos="9279"/>
        </w:tabs>
        <w:spacing w:before="204"/>
      </w:pPr>
      <w:r>
        <w:t>Проентиране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базата данни</w:t>
      </w:r>
      <w:r>
        <w:rPr>
          <w:spacing w:val="-2"/>
        </w:rPr>
        <w:t xml:space="preserve"> </w:t>
      </w:r>
      <w:r>
        <w:t>(ER-</w:t>
      </w:r>
      <w:r>
        <w:rPr>
          <w:spacing w:val="-2"/>
        </w:rPr>
        <w:t>диаграма)</w:t>
      </w:r>
      <w:r>
        <w:tab/>
      </w:r>
      <w:r>
        <w:rPr>
          <w:spacing w:val="-5"/>
        </w:rPr>
        <w:t>10-11</w:t>
      </w:r>
    </w:p>
    <w:p w14:paraId="66E15F63">
      <w:pPr>
        <w:pStyle w:val="4"/>
        <w:numPr>
          <w:ilvl w:val="1"/>
          <w:numId w:val="2"/>
        </w:numPr>
        <w:tabs>
          <w:tab w:val="left" w:pos="380"/>
          <w:tab w:val="right" w:leader="dot" w:pos="9267"/>
        </w:tabs>
        <w:spacing w:before="204"/>
      </w:pPr>
      <w:r>
        <w:t>Алгоритъм</w:t>
      </w:r>
      <w:r>
        <w:rPr>
          <w:spacing w:val="-5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работа</w:t>
      </w:r>
      <w:r>
        <w:rPr>
          <w:spacing w:val="-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прогромна</w:t>
      </w:r>
      <w:r>
        <w:rPr>
          <w:spacing w:val="-4"/>
        </w:rPr>
        <w:t xml:space="preserve"> </w:t>
      </w:r>
      <w:r>
        <w:rPr>
          <w:spacing w:val="-2"/>
        </w:rPr>
        <w:t>логика</w:t>
      </w:r>
      <w:r>
        <w:tab/>
      </w:r>
      <w:r>
        <w:rPr>
          <w:spacing w:val="-5"/>
        </w:rPr>
        <w:t>11</w:t>
      </w:r>
    </w:p>
    <w:p w14:paraId="6F153E1E">
      <w:pPr>
        <w:pStyle w:val="4"/>
        <w:numPr>
          <w:ilvl w:val="1"/>
          <w:numId w:val="2"/>
        </w:numPr>
        <w:tabs>
          <w:tab w:val="left" w:pos="380"/>
          <w:tab w:val="right" w:leader="dot" w:pos="9295"/>
        </w:tabs>
        <w:spacing w:before="204"/>
      </w:pPr>
      <w:r>
        <w:t>Разработка</w:t>
      </w:r>
      <w:r>
        <w:rPr>
          <w:spacing w:val="-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административен панел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CRUD</w:t>
      </w:r>
      <w:r>
        <w:rPr>
          <w:spacing w:val="-1"/>
        </w:rPr>
        <w:t xml:space="preserve"> </w:t>
      </w:r>
      <w:r>
        <w:rPr>
          <w:spacing w:val="-2"/>
        </w:rPr>
        <w:t>функционалности</w:t>
      </w:r>
      <w:r>
        <w:tab/>
      </w:r>
      <w:r>
        <w:rPr>
          <w:spacing w:val="-5"/>
        </w:rPr>
        <w:t>12</w:t>
      </w:r>
    </w:p>
    <w:p w14:paraId="1CFCE6FB">
      <w:pPr>
        <w:pStyle w:val="4"/>
        <w:numPr>
          <w:ilvl w:val="2"/>
          <w:numId w:val="2"/>
        </w:numPr>
        <w:tabs>
          <w:tab w:val="left" w:pos="1280"/>
          <w:tab w:val="right" w:leader="dot" w:pos="9264"/>
        </w:tabs>
        <w:spacing w:before="204"/>
      </w:pPr>
      <w:r>
        <w:t>Добавяне</w:t>
      </w:r>
      <w:r>
        <w:rPr>
          <w:spacing w:val="-1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нови</w:t>
      </w:r>
      <w:r>
        <w:rPr>
          <w:spacing w:val="-1"/>
        </w:rPr>
        <w:t xml:space="preserve"> </w:t>
      </w:r>
      <w:r>
        <w:t xml:space="preserve">артикули </w:t>
      </w:r>
      <w:r>
        <w:rPr>
          <w:spacing w:val="-2"/>
        </w:rPr>
        <w:t>(Create)</w:t>
      </w:r>
      <w:r>
        <w:tab/>
      </w:r>
      <w:r>
        <w:rPr>
          <w:spacing w:val="-5"/>
        </w:rPr>
        <w:t>12</w:t>
      </w:r>
    </w:p>
    <w:p w14:paraId="2D35FC2F">
      <w:pPr>
        <w:pStyle w:val="4"/>
        <w:numPr>
          <w:ilvl w:val="2"/>
          <w:numId w:val="2"/>
        </w:numPr>
        <w:tabs>
          <w:tab w:val="left" w:pos="1280"/>
          <w:tab w:val="right" w:leader="dot" w:pos="9269"/>
        </w:tabs>
        <w:spacing w:before="204"/>
      </w:pPr>
      <w:r>
        <w:t>Визуализация</w:t>
      </w:r>
      <w:r>
        <w:rPr>
          <w:spacing w:val="-7"/>
        </w:rPr>
        <w:t xml:space="preserve"> </w:t>
      </w:r>
      <w:r>
        <w:t>и управление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наличността</w:t>
      </w:r>
      <w:r>
        <w:rPr>
          <w:spacing w:val="-2"/>
        </w:rPr>
        <w:t xml:space="preserve"> </w:t>
      </w:r>
      <w:r>
        <w:t>(Read</w:t>
      </w:r>
      <w:r>
        <w:rPr>
          <w:spacing w:val="1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rPr>
          <w:spacing w:val="-2"/>
        </w:rPr>
        <w:t>Delete)</w:t>
      </w:r>
      <w:r>
        <w:tab/>
      </w:r>
      <w:r>
        <w:rPr>
          <w:spacing w:val="-5"/>
        </w:rPr>
        <w:t>12</w:t>
      </w:r>
    </w:p>
    <w:p w14:paraId="0B18581E">
      <w:pPr>
        <w:pStyle w:val="4"/>
        <w:numPr>
          <w:ilvl w:val="1"/>
          <w:numId w:val="2"/>
        </w:numPr>
        <w:tabs>
          <w:tab w:val="left" w:pos="380"/>
          <w:tab w:val="right" w:leader="dot" w:pos="9247"/>
        </w:tabs>
        <w:spacing w:before="202"/>
      </w:pPr>
      <w:r>
        <w:t>Реализация</w:t>
      </w:r>
      <w:r>
        <w:rPr>
          <w:spacing w:val="-2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клиентската</w:t>
      </w:r>
      <w:r>
        <w:rPr>
          <w:spacing w:val="-3"/>
        </w:rPr>
        <w:t xml:space="preserve"> </w:t>
      </w:r>
      <w:r>
        <w:t>част</w:t>
      </w:r>
      <w:r>
        <w:rPr>
          <w:spacing w:val="-1"/>
        </w:rPr>
        <w:t xml:space="preserve"> </w:t>
      </w:r>
      <w:r>
        <w:t xml:space="preserve">(User </w:t>
      </w:r>
      <w:r>
        <w:rPr>
          <w:spacing w:val="-2"/>
        </w:rPr>
        <w:t>Interface)</w:t>
      </w:r>
      <w:r>
        <w:tab/>
      </w:r>
      <w:r>
        <w:rPr>
          <w:spacing w:val="-5"/>
        </w:rPr>
        <w:t>13</w:t>
      </w:r>
    </w:p>
    <w:p w14:paraId="7CF6BE44">
      <w:pPr>
        <w:pStyle w:val="4"/>
        <w:tabs>
          <w:tab w:val="left" w:pos="380"/>
          <w:tab w:val="right" w:leader="dot" w:pos="9228"/>
        </w:tabs>
        <w:spacing w:before="10"/>
        <w:ind w:left="380"/>
      </w:pPr>
    </w:p>
    <w:p w14:paraId="2F8CC7B1">
      <w:pPr>
        <w:pStyle w:val="4"/>
        <w:numPr>
          <w:ilvl w:val="1"/>
          <w:numId w:val="2"/>
        </w:numPr>
        <w:tabs>
          <w:tab w:val="left" w:pos="380"/>
          <w:tab w:val="right" w:leader="dot" w:pos="9228"/>
        </w:tabs>
        <w:spacing w:before="10"/>
      </w:pPr>
      <w:r>
        <w:t>Система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автентикация</w:t>
      </w:r>
      <w:r>
        <w:rPr>
          <w:spacing w:val="-4"/>
        </w:rPr>
        <w:t xml:space="preserve"> </w:t>
      </w:r>
      <w:r>
        <w:t>(Login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Register)</w:t>
      </w:r>
      <w:r>
        <w:tab/>
      </w:r>
      <w:r>
        <w:rPr>
          <w:spacing w:val="-5"/>
        </w:rPr>
        <w:t>14</w:t>
      </w:r>
    </w:p>
    <w:p w14:paraId="46D5A898">
      <w:pPr>
        <w:pStyle w:val="4"/>
        <w:numPr>
          <w:ilvl w:val="2"/>
          <w:numId w:val="2"/>
        </w:numPr>
        <w:tabs>
          <w:tab w:val="left" w:pos="1280"/>
          <w:tab w:val="right" w:leader="dot" w:pos="9228"/>
        </w:tabs>
        <w:spacing w:before="201"/>
      </w:pPr>
      <w:r>
        <w:t>Модул</w:t>
      </w:r>
      <w:r>
        <w:rPr>
          <w:spacing w:val="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регистрация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нови</w:t>
      </w:r>
      <w:r>
        <w:rPr>
          <w:spacing w:val="-2"/>
        </w:rPr>
        <w:t xml:space="preserve"> потребители</w:t>
      </w:r>
      <w:r>
        <w:tab/>
      </w:r>
      <w:r>
        <w:rPr>
          <w:spacing w:val="-5"/>
        </w:rPr>
        <w:t>14</w:t>
      </w:r>
    </w:p>
    <w:p w14:paraId="0DB19A27">
      <w:pPr>
        <w:pStyle w:val="4"/>
        <w:numPr>
          <w:ilvl w:val="2"/>
          <w:numId w:val="2"/>
        </w:numPr>
        <w:tabs>
          <w:tab w:val="left" w:pos="1280"/>
          <w:tab w:val="right" w:leader="dot" w:pos="9204"/>
        </w:tabs>
        <w:spacing w:before="204"/>
      </w:pPr>
      <w:r>
        <w:t>Login</w:t>
      </w:r>
      <w:r>
        <w:rPr>
          <w:spacing w:val="-1"/>
        </w:rPr>
        <w:t xml:space="preserve"> </w:t>
      </w:r>
      <w:r>
        <w:rPr>
          <w:spacing w:val="-2"/>
        </w:rPr>
        <w:t>система</w:t>
      </w:r>
      <w:r>
        <w:tab/>
      </w:r>
      <w:r>
        <w:rPr>
          <w:spacing w:val="-5"/>
          <w:lang w:val="en-US"/>
        </w:rPr>
        <w:t>14</w:t>
      </w:r>
    </w:p>
    <w:p w14:paraId="71736FDB">
      <w:pPr>
        <w:pStyle w:val="4"/>
        <w:numPr>
          <w:ilvl w:val="2"/>
          <w:numId w:val="2"/>
        </w:numPr>
        <w:tabs>
          <w:tab w:val="left" w:pos="1280"/>
          <w:tab w:val="right" w:leader="dot" w:pos="9180"/>
        </w:tabs>
        <w:spacing w:before="204"/>
      </w:pPr>
      <w:r>
        <w:t>Структура</w:t>
      </w:r>
      <w:r>
        <w:rPr>
          <w:spacing w:val="-1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таблицата</w:t>
      </w:r>
      <w:r>
        <w:rPr>
          <w:spacing w:val="-3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 xml:space="preserve">потребители </w:t>
      </w:r>
      <w:r>
        <w:rPr>
          <w:spacing w:val="-2"/>
        </w:rPr>
        <w:t>(users)</w:t>
      </w:r>
      <w:r>
        <w:tab/>
      </w:r>
      <w:r>
        <w:rPr>
          <w:spacing w:val="-5"/>
        </w:rPr>
        <w:t>15</w:t>
      </w:r>
    </w:p>
    <w:p w14:paraId="74970C68">
      <w:pPr>
        <w:pStyle w:val="4"/>
        <w:numPr>
          <w:ilvl w:val="2"/>
          <w:numId w:val="2"/>
        </w:numPr>
        <w:tabs>
          <w:tab w:val="left" w:pos="1280"/>
          <w:tab w:val="right" w:leader="dot" w:pos="9195"/>
        </w:tabs>
        <w:spacing w:before="204"/>
      </w:pPr>
      <w:r>
        <w:t>Сигурност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паролите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rPr>
          <w:spacing w:val="-2"/>
        </w:rPr>
        <w:t>KitBazar</w:t>
      </w:r>
      <w:r>
        <w:tab/>
      </w:r>
      <w:r>
        <w:rPr>
          <w:spacing w:val="-5"/>
        </w:rPr>
        <w:t>16</w:t>
      </w:r>
    </w:p>
    <w:p w14:paraId="61C3E8B1">
      <w:pPr>
        <w:pStyle w:val="4"/>
        <w:numPr>
          <w:ilvl w:val="1"/>
          <w:numId w:val="2"/>
        </w:numPr>
        <w:tabs>
          <w:tab w:val="left" w:pos="559"/>
          <w:tab w:val="right" w:leader="dot" w:pos="9197"/>
        </w:tabs>
        <w:spacing w:before="204"/>
      </w:pPr>
      <w:r>
        <w:t>Продуктова</w:t>
      </w:r>
      <w:r>
        <w:rPr>
          <w:spacing w:val="-3"/>
        </w:rPr>
        <w:t xml:space="preserve"> </w:t>
      </w:r>
      <w:r>
        <w:t>страница</w:t>
      </w:r>
      <w:r>
        <w:rPr>
          <w:spacing w:val="-3"/>
        </w:rPr>
        <w:t xml:space="preserve"> </w:t>
      </w:r>
      <w:r>
        <w:t>(Product</w:t>
      </w:r>
      <w:r>
        <w:rPr>
          <w:spacing w:val="-1"/>
        </w:rPr>
        <w:t xml:space="preserve"> </w:t>
      </w:r>
      <w:r>
        <w:rPr>
          <w:spacing w:val="-4"/>
        </w:rPr>
        <w:t>Page)</w:t>
      </w:r>
      <w:r>
        <w:tab/>
      </w:r>
      <w:r>
        <w:rPr>
          <w:spacing w:val="-5"/>
          <w:lang w:val="en-US"/>
        </w:rPr>
        <w:t>16</w:t>
      </w:r>
    </w:p>
    <w:p w14:paraId="33C2B255">
      <w:pPr>
        <w:pStyle w:val="4"/>
        <w:numPr>
          <w:ilvl w:val="2"/>
          <w:numId w:val="2"/>
        </w:numPr>
        <w:tabs>
          <w:tab w:val="left" w:pos="1280"/>
          <w:tab w:val="right" w:leader="dot" w:pos="9204"/>
        </w:tabs>
        <w:spacing w:before="204"/>
      </w:pPr>
      <w:r>
        <w:t>Динамично</w:t>
      </w:r>
      <w:r>
        <w:rPr>
          <w:spacing w:val="-4"/>
        </w:rPr>
        <w:t xml:space="preserve"> </w:t>
      </w:r>
      <w:r>
        <w:t>съдържание</w:t>
      </w:r>
      <w:r>
        <w:rPr>
          <w:spacing w:val="-1"/>
        </w:rPr>
        <w:t xml:space="preserve"> </w:t>
      </w:r>
      <w:r>
        <w:t>и</w:t>
      </w:r>
      <w:r>
        <w:rPr>
          <w:spacing w:val="-2"/>
        </w:rPr>
        <w:t xml:space="preserve"> размери</w:t>
      </w:r>
      <w:r>
        <w:tab/>
      </w:r>
      <w:r>
        <w:rPr>
          <w:spacing w:val="-5"/>
          <w:lang w:val="en-US"/>
        </w:rPr>
        <w:t>16</w:t>
      </w:r>
    </w:p>
    <w:p w14:paraId="4F402D29">
      <w:pPr>
        <w:pStyle w:val="4"/>
        <w:numPr>
          <w:ilvl w:val="1"/>
          <w:numId w:val="2"/>
        </w:numPr>
        <w:tabs>
          <w:tab w:val="left" w:pos="380"/>
          <w:tab w:val="right" w:leader="dot" w:pos="9178"/>
        </w:tabs>
        <w:spacing w:before="204"/>
      </w:pPr>
      <w:r>
        <w:t>Реализация</w:t>
      </w:r>
      <w:r>
        <w:rPr>
          <w:spacing w:val="-1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система за</w:t>
      </w:r>
      <w:r>
        <w:rPr>
          <w:spacing w:val="-1"/>
        </w:rPr>
        <w:t xml:space="preserve"> </w:t>
      </w:r>
      <w:r>
        <w:t>пазарска</w:t>
      </w:r>
      <w:r>
        <w:rPr>
          <w:spacing w:val="-2"/>
        </w:rPr>
        <w:t xml:space="preserve"> </w:t>
      </w:r>
      <w:r>
        <w:t>количка (Shopping</w:t>
      </w:r>
      <w:r>
        <w:rPr>
          <w:spacing w:val="-3"/>
        </w:rPr>
        <w:t xml:space="preserve"> </w:t>
      </w:r>
      <w:r>
        <w:rPr>
          <w:spacing w:val="-2"/>
        </w:rPr>
        <w:t>Cart)</w:t>
      </w:r>
      <w:r>
        <w:tab/>
      </w:r>
      <w:r>
        <w:rPr>
          <w:spacing w:val="-5"/>
        </w:rPr>
        <w:t>17</w:t>
      </w:r>
    </w:p>
    <w:p w14:paraId="6C116644">
      <w:pPr>
        <w:pStyle w:val="4"/>
        <w:numPr>
          <w:ilvl w:val="2"/>
          <w:numId w:val="2"/>
        </w:numPr>
        <w:tabs>
          <w:tab w:val="left" w:pos="1280"/>
          <w:tab w:val="right" w:leader="dot" w:pos="9159"/>
        </w:tabs>
        <w:spacing w:before="204"/>
      </w:pPr>
      <w:r>
        <w:t>Механизъм</w:t>
      </w:r>
      <w:r>
        <w:rPr>
          <w:spacing w:val="-2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t>добавяне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продукти</w:t>
      </w:r>
      <w:r>
        <w:rPr>
          <w:rFonts w:hint="default"/>
          <w:spacing w:val="-2"/>
          <w:lang w:val="en-US"/>
        </w:rPr>
        <w:t xml:space="preserve"> ………………………………………. </w:t>
      </w:r>
      <w:r>
        <w:rPr>
          <w:spacing w:val="-5"/>
        </w:rPr>
        <w:t>17</w:t>
      </w:r>
    </w:p>
    <w:p w14:paraId="728D3FE0">
      <w:pPr>
        <w:pStyle w:val="4"/>
        <w:numPr>
          <w:ilvl w:val="2"/>
          <w:numId w:val="2"/>
        </w:numPr>
        <w:tabs>
          <w:tab w:val="left" w:pos="1280"/>
          <w:tab w:val="right" w:leader="dot" w:pos="9137"/>
        </w:tabs>
        <w:spacing w:before="204"/>
      </w:pPr>
      <w:r>
        <w:t>Виуализация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управление</w:t>
      </w:r>
      <w:r>
        <w:rPr>
          <w:rFonts w:hint="default"/>
          <w:spacing w:val="-2"/>
          <w:lang w:val="en-US"/>
        </w:rPr>
        <w:t xml:space="preserve"> ………………………………………………….. </w:t>
      </w:r>
      <w:r>
        <w:rPr>
          <w:spacing w:val="-5"/>
          <w:lang w:val="en-US"/>
        </w:rPr>
        <w:t>17</w:t>
      </w:r>
    </w:p>
    <w:p w14:paraId="2FD87A46">
      <w:pPr>
        <w:pStyle w:val="4"/>
        <w:numPr>
          <w:ilvl w:val="1"/>
          <w:numId w:val="2"/>
        </w:numPr>
        <w:tabs>
          <w:tab w:val="left" w:pos="380"/>
          <w:tab w:val="right" w:leader="dot" w:pos="9108"/>
        </w:tabs>
        <w:spacing w:before="202"/>
      </w:pPr>
      <w:r>
        <w:t>Процес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финализиране</w:t>
      </w:r>
      <w:r>
        <w:rPr>
          <w:spacing w:val="-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обработка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плащането</w:t>
      </w:r>
      <w:r>
        <w:rPr>
          <w:rFonts w:hint="default"/>
          <w:spacing w:val="-2"/>
          <w:lang w:val="en-US"/>
        </w:rPr>
        <w:t xml:space="preserve"> ……………………………….. </w:t>
      </w:r>
      <w:r>
        <w:rPr>
          <w:spacing w:val="-5"/>
        </w:rPr>
        <w:t>18</w:t>
      </w:r>
    </w:p>
    <w:p w14:paraId="5B9C8444">
      <w:pPr>
        <w:pStyle w:val="10"/>
        <w:numPr>
          <w:ilvl w:val="2"/>
          <w:numId w:val="2"/>
        </w:numPr>
        <w:spacing w:before="4" w:line="480" w:lineRule="atLeast"/>
        <w:rPr>
          <w:spacing w:val="-2"/>
          <w:sz w:val="24"/>
          <w:szCs w:val="24"/>
        </w:rPr>
      </w:pPr>
      <w:r>
        <w:rPr>
          <w:sz w:val="24"/>
          <w:szCs w:val="24"/>
        </w:rPr>
        <w:t>Страница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за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доставка</w:t>
      </w:r>
      <w:r>
        <w:rPr>
          <w:spacing w:val="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(checkout.php) ...………………………………………18</w:t>
      </w:r>
    </w:p>
    <w:p w14:paraId="4C807ADA">
      <w:pPr>
        <w:pStyle w:val="10"/>
        <w:numPr>
          <w:ilvl w:val="2"/>
          <w:numId w:val="2"/>
        </w:numPr>
        <w:spacing w:before="4" w:line="480" w:lineRule="atLeast"/>
        <w:rPr>
          <w:sz w:val="24"/>
          <w:szCs w:val="24"/>
        </w:rPr>
      </w:pPr>
      <w:r>
        <w:rPr>
          <w:sz w:val="24"/>
          <w:szCs w:val="24"/>
        </w:rPr>
        <w:t>Платежен модул ..........................................................................................</w:t>
      </w:r>
      <w:r>
        <w:rPr>
          <w:sz w:val="24"/>
          <w:szCs w:val="24"/>
          <w:lang w:val="en-US"/>
        </w:rPr>
        <w:t>.... 18</w:t>
      </w:r>
    </w:p>
    <w:p w14:paraId="6C94D581">
      <w:pPr>
        <w:pStyle w:val="10"/>
        <w:numPr>
          <w:ilvl w:val="2"/>
          <w:numId w:val="2"/>
        </w:numPr>
        <w:spacing w:before="4" w:line="480" w:lineRule="atLeast"/>
        <w:rPr>
          <w:sz w:val="24"/>
          <w:szCs w:val="24"/>
        </w:rPr>
      </w:pPr>
      <w:r>
        <w:rPr>
          <w:sz w:val="24"/>
          <w:szCs w:val="24"/>
        </w:rPr>
        <w:t>Сървърна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обработка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-2"/>
          <w:sz w:val="24"/>
          <w:szCs w:val="24"/>
        </w:rPr>
        <w:t xml:space="preserve"> финализиране..........................................................</w:t>
      </w:r>
      <w:r>
        <w:rPr>
          <w:spacing w:val="-2"/>
          <w:sz w:val="24"/>
          <w:szCs w:val="24"/>
          <w:lang w:val="en-US"/>
        </w:rPr>
        <w:t>..... 19</w:t>
      </w:r>
    </w:p>
    <w:p w14:paraId="0FF756CE">
      <w:pPr>
        <w:pStyle w:val="10"/>
        <w:numPr>
          <w:ilvl w:val="2"/>
          <w:numId w:val="2"/>
        </w:numPr>
        <w:spacing w:before="4" w:line="480" w:lineRule="atLeast"/>
        <w:rPr>
          <w:sz w:val="24"/>
          <w:szCs w:val="24"/>
          <w:lang w:val="en-US"/>
        </w:rPr>
      </w:pPr>
      <w:r>
        <w:rPr>
          <w:sz w:val="24"/>
          <w:szCs w:val="24"/>
        </w:rPr>
        <w:t>Проектиране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таблица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orders ...................................................................</w:t>
      </w:r>
      <w:r>
        <w:rPr>
          <w:spacing w:val="-2"/>
          <w:sz w:val="24"/>
          <w:szCs w:val="24"/>
          <w:lang w:val="en-US"/>
        </w:rPr>
        <w:t>..... 20</w:t>
      </w:r>
    </w:p>
    <w:p w14:paraId="112D1490">
      <w:pPr>
        <w:pStyle w:val="4"/>
        <w:tabs>
          <w:tab w:val="right" w:leader="dot" w:pos="9163"/>
        </w:tabs>
        <w:spacing w:before="10"/>
        <w:rPr>
          <w:lang w:val="en-US"/>
        </w:rPr>
      </w:pPr>
    </w:p>
    <w:p w14:paraId="52B49DA2">
      <w:pPr>
        <w:pStyle w:val="4"/>
        <w:tabs>
          <w:tab w:val="right" w:leader="dot" w:pos="9163"/>
        </w:tabs>
        <w:spacing w:before="10"/>
        <w:rPr>
          <w:spacing w:val="-5"/>
          <w:lang w:val="en-US"/>
        </w:rPr>
      </w:pPr>
      <w:r>
        <w:t>2.10</w:t>
      </w:r>
      <w:r>
        <w:rPr>
          <w:spacing w:val="-1"/>
        </w:rPr>
        <w:t xml:space="preserve"> </w:t>
      </w:r>
      <w:r>
        <w:t>Модул</w:t>
      </w:r>
      <w:r>
        <w:rPr>
          <w:spacing w:val="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управление</w:t>
      </w:r>
      <w:r>
        <w:rPr>
          <w:spacing w:val="-2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rPr>
          <w:spacing w:val="-2"/>
        </w:rPr>
        <w:t>обяви ......................................................................................</w:t>
      </w:r>
      <w:r>
        <w:rPr>
          <w:spacing w:val="-2"/>
          <w:lang w:val="en-US"/>
        </w:rPr>
        <w:t xml:space="preserve"> 21</w:t>
      </w:r>
    </w:p>
    <w:p w14:paraId="06046970">
      <w:pPr>
        <w:pStyle w:val="4"/>
        <w:tabs>
          <w:tab w:val="right" w:leader="dot" w:pos="9163"/>
        </w:tabs>
        <w:spacing w:before="10"/>
        <w:ind w:left="708"/>
        <w:rPr>
          <w:spacing w:val="-5"/>
        </w:rPr>
      </w:pPr>
    </w:p>
    <w:p w14:paraId="782A0FC7">
      <w:pPr>
        <w:pStyle w:val="4"/>
        <w:tabs>
          <w:tab w:val="right" w:leader="dot" w:pos="9163"/>
        </w:tabs>
        <w:spacing w:before="10"/>
        <w:ind w:left="708"/>
        <w:rPr>
          <w:spacing w:val="-5"/>
          <w:lang w:val="en-US"/>
        </w:rPr>
      </w:pPr>
      <w:r>
        <w:rPr>
          <w:spacing w:val="-5"/>
        </w:rPr>
        <w:t xml:space="preserve">2.10.1 </w:t>
      </w:r>
      <w:r>
        <w:t>Интерфейс</w:t>
      </w:r>
      <w:r>
        <w:rPr>
          <w:spacing w:val="-1"/>
        </w:rPr>
        <w:t xml:space="preserve"> </w:t>
      </w:r>
      <w:r>
        <w:t>за</w:t>
      </w:r>
      <w:r>
        <w:rPr>
          <w:spacing w:val="-1"/>
        </w:rPr>
        <w:t xml:space="preserve"> </w:t>
      </w:r>
      <w:r>
        <w:rPr>
          <w:spacing w:val="-2"/>
        </w:rPr>
        <w:t xml:space="preserve">качване </w:t>
      </w:r>
      <w:r>
        <w:t xml:space="preserve">.................................................................................... </w:t>
      </w:r>
      <w:r>
        <w:rPr>
          <w:spacing w:val="-5"/>
          <w:lang w:val="en-US"/>
        </w:rPr>
        <w:t>21</w:t>
      </w:r>
    </w:p>
    <w:p w14:paraId="27ED3144">
      <w:pPr>
        <w:pStyle w:val="4"/>
        <w:tabs>
          <w:tab w:val="right" w:leader="dot" w:pos="9163"/>
        </w:tabs>
        <w:spacing w:before="10"/>
        <w:ind w:left="708"/>
        <w:rPr>
          <w:spacing w:val="-5"/>
        </w:rPr>
      </w:pPr>
    </w:p>
    <w:p w14:paraId="689D149F">
      <w:pPr>
        <w:pStyle w:val="4"/>
        <w:tabs>
          <w:tab w:val="right" w:leader="dot" w:pos="9163"/>
        </w:tabs>
        <w:spacing w:before="10"/>
        <w:ind w:left="708"/>
        <w:rPr>
          <w:spacing w:val="-5"/>
          <w:lang w:val="en-US"/>
        </w:rPr>
      </w:pPr>
      <w:r>
        <w:rPr>
          <w:spacing w:val="-5"/>
        </w:rPr>
        <w:t xml:space="preserve">2.10.2 </w:t>
      </w:r>
      <w:r>
        <w:t>Сървърна</w:t>
      </w:r>
      <w:r>
        <w:rPr>
          <w:spacing w:val="-1"/>
        </w:rPr>
        <w:t xml:space="preserve"> </w:t>
      </w:r>
      <w:r>
        <w:t>логика</w:t>
      </w:r>
      <w:r>
        <w:rPr>
          <w:spacing w:val="-5"/>
        </w:rPr>
        <w:t xml:space="preserve"> </w:t>
      </w:r>
      <w:r>
        <w:t>и</w:t>
      </w:r>
      <w:r>
        <w:rPr>
          <w:spacing w:val="1"/>
        </w:rPr>
        <w:t xml:space="preserve"> </w:t>
      </w:r>
      <w:r>
        <w:rPr>
          <w:spacing w:val="-2"/>
        </w:rPr>
        <w:t xml:space="preserve">обработка </w:t>
      </w:r>
      <w:r>
        <w:t xml:space="preserve">....................................................................... </w:t>
      </w:r>
      <w:r>
        <w:rPr>
          <w:spacing w:val="-5"/>
          <w:lang w:val="en-US"/>
        </w:rPr>
        <w:t>21</w:t>
      </w:r>
    </w:p>
    <w:p w14:paraId="62340EE0">
      <w:pPr>
        <w:pStyle w:val="4"/>
        <w:tabs>
          <w:tab w:val="right" w:leader="dot" w:pos="9163"/>
        </w:tabs>
        <w:spacing w:before="10"/>
        <w:ind w:left="708"/>
        <w:rPr>
          <w:spacing w:val="-5"/>
        </w:rPr>
      </w:pPr>
    </w:p>
    <w:p w14:paraId="4B314FC2">
      <w:pPr>
        <w:pStyle w:val="4"/>
        <w:tabs>
          <w:tab w:val="right" w:leader="dot" w:pos="8441"/>
        </w:tabs>
        <w:spacing w:before="10"/>
        <w:ind w:left="708"/>
        <w:rPr>
          <w:spacing w:val="-5"/>
          <w:lang w:val="en-US"/>
        </w:rPr>
      </w:pPr>
      <w:r>
        <w:rPr>
          <w:spacing w:val="-5"/>
        </w:rPr>
        <w:t xml:space="preserve">2.10.3 </w:t>
      </w:r>
      <w:r>
        <w:t>Изтриване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създадена</w:t>
      </w:r>
      <w:r>
        <w:rPr>
          <w:spacing w:val="-1"/>
        </w:rPr>
        <w:t xml:space="preserve"> </w:t>
      </w:r>
      <w:r>
        <w:rPr>
          <w:spacing w:val="-2"/>
        </w:rPr>
        <w:t>обява</w:t>
      </w:r>
      <w:r>
        <w:t xml:space="preserve"> ...................................................................... </w:t>
      </w:r>
      <w:r>
        <w:rPr>
          <w:spacing w:val="-5"/>
          <w:lang w:val="en-US"/>
        </w:rPr>
        <w:t>22</w:t>
      </w:r>
    </w:p>
    <w:p w14:paraId="50EE64CF">
      <w:pPr>
        <w:pStyle w:val="4"/>
        <w:tabs>
          <w:tab w:val="right" w:leader="dot" w:pos="8441"/>
        </w:tabs>
        <w:spacing w:before="10"/>
        <w:rPr>
          <w:spacing w:val="-5"/>
        </w:rPr>
      </w:pPr>
    </w:p>
    <w:p w14:paraId="262CA062">
      <w:pPr>
        <w:pStyle w:val="4"/>
        <w:tabs>
          <w:tab w:val="right" w:leader="dot" w:pos="8441"/>
        </w:tabs>
        <w:spacing w:before="10"/>
        <w:rPr>
          <w:lang w:val="en-US"/>
        </w:rPr>
      </w:pPr>
      <w:r>
        <w:rPr>
          <w:spacing w:val="-5"/>
        </w:rPr>
        <w:t xml:space="preserve">2.11 </w:t>
      </w:r>
      <w:r>
        <w:t>Оформление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долната</w:t>
      </w:r>
      <w:r>
        <w:rPr>
          <w:spacing w:val="-4"/>
        </w:rPr>
        <w:t xml:space="preserve"> </w:t>
      </w:r>
      <w:r>
        <w:t>част на</w:t>
      </w:r>
      <w:r>
        <w:rPr>
          <w:spacing w:val="-1"/>
        </w:rPr>
        <w:t xml:space="preserve"> </w:t>
      </w:r>
      <w:r>
        <w:t>сайта</w:t>
      </w:r>
      <w:r>
        <w:rPr>
          <w:spacing w:val="1"/>
        </w:rPr>
        <w:t xml:space="preserve"> </w:t>
      </w:r>
      <w:r>
        <w:rPr>
          <w:spacing w:val="-2"/>
        </w:rPr>
        <w:t>(Footer)</w:t>
      </w:r>
      <w:r>
        <w:t xml:space="preserve"> ....................................................</w:t>
      </w:r>
      <w:r>
        <w:rPr>
          <w:lang w:val="en-US"/>
        </w:rPr>
        <w:t xml:space="preserve"> 22-23</w:t>
      </w:r>
    </w:p>
    <w:p w14:paraId="69619AB2">
      <w:pPr>
        <w:pStyle w:val="4"/>
        <w:tabs>
          <w:tab w:val="right" w:leader="dot" w:pos="8441"/>
        </w:tabs>
        <w:spacing w:before="10"/>
      </w:pPr>
    </w:p>
    <w:p w14:paraId="5C30D3D2">
      <w:pPr>
        <w:pStyle w:val="4"/>
        <w:tabs>
          <w:tab w:val="right" w:leader="dot" w:pos="9163"/>
        </w:tabs>
        <w:spacing w:before="10"/>
        <w:rPr>
          <w:spacing w:val="-5"/>
          <w:lang w:val="en-US"/>
        </w:rPr>
      </w:pPr>
      <w:r>
        <w:rPr>
          <w:spacing w:val="-5"/>
          <w:lang w:val="en-US"/>
        </w:rPr>
        <w:t>III</w:t>
      </w:r>
      <w:r>
        <w:rPr>
          <w:spacing w:val="-5"/>
        </w:rPr>
        <w:t xml:space="preserve">. Заключение ................................................................................................................................. </w:t>
      </w:r>
      <w:r>
        <w:rPr>
          <w:spacing w:val="-5"/>
          <w:lang w:val="en-US"/>
        </w:rPr>
        <w:t>24</w:t>
      </w:r>
    </w:p>
    <w:p w14:paraId="63C1EE43">
      <w:pPr>
        <w:pStyle w:val="4"/>
        <w:tabs>
          <w:tab w:val="right" w:leader="dot" w:pos="9163"/>
        </w:tabs>
        <w:spacing w:before="10"/>
        <w:rPr>
          <w:spacing w:val="-5"/>
        </w:rPr>
      </w:pPr>
    </w:p>
    <w:p w14:paraId="6F217B33">
      <w:pPr>
        <w:pStyle w:val="4"/>
        <w:tabs>
          <w:tab w:val="right" w:leader="dot" w:pos="9163"/>
        </w:tabs>
        <w:spacing w:before="10"/>
        <w:rPr>
          <w:spacing w:val="-5"/>
          <w:lang w:val="en-US"/>
        </w:rPr>
      </w:pPr>
      <w:r>
        <w:rPr>
          <w:spacing w:val="-5"/>
        </w:rPr>
        <w:t xml:space="preserve">3.1 Обобщени резултати ................................................................................................................. </w:t>
      </w:r>
      <w:r>
        <w:rPr>
          <w:spacing w:val="-5"/>
          <w:lang w:val="en-US"/>
        </w:rPr>
        <w:t>24</w:t>
      </w:r>
    </w:p>
    <w:p w14:paraId="14A52454">
      <w:pPr>
        <w:pStyle w:val="4"/>
        <w:tabs>
          <w:tab w:val="right" w:leader="dot" w:pos="9163"/>
        </w:tabs>
        <w:spacing w:before="10"/>
        <w:rPr>
          <w:spacing w:val="-5"/>
        </w:rPr>
      </w:pPr>
    </w:p>
    <w:p w14:paraId="344CEA3A">
      <w:pPr>
        <w:pStyle w:val="4"/>
        <w:tabs>
          <w:tab w:val="right" w:leader="dot" w:pos="9163"/>
        </w:tabs>
        <w:spacing w:before="10"/>
        <w:rPr>
          <w:spacing w:val="-5"/>
          <w:lang w:val="en-US"/>
        </w:rPr>
      </w:pPr>
      <w:r>
        <w:rPr>
          <w:spacing w:val="-5"/>
        </w:rPr>
        <w:t xml:space="preserve">3.2 Изводи от разработка ................................................................................................................ </w:t>
      </w:r>
      <w:r>
        <w:rPr>
          <w:spacing w:val="-5"/>
          <w:lang w:val="en-US"/>
        </w:rPr>
        <w:t>24</w:t>
      </w:r>
    </w:p>
    <w:p w14:paraId="500A22B1">
      <w:pPr>
        <w:pStyle w:val="4"/>
        <w:tabs>
          <w:tab w:val="right" w:leader="dot" w:pos="9163"/>
        </w:tabs>
        <w:spacing w:before="10"/>
        <w:rPr>
          <w:spacing w:val="-5"/>
        </w:rPr>
      </w:pPr>
    </w:p>
    <w:p w14:paraId="02F959E2">
      <w:pPr>
        <w:pStyle w:val="4"/>
        <w:tabs>
          <w:tab w:val="right" w:leader="dot" w:pos="9163"/>
        </w:tabs>
        <w:spacing w:before="10"/>
        <w:rPr>
          <w:spacing w:val="-5"/>
          <w:lang w:val="en-US"/>
        </w:rPr>
      </w:pPr>
      <w:r>
        <w:rPr>
          <w:spacing w:val="-5"/>
        </w:rPr>
        <w:t>3.3 Възможности за бъдешо развитие ....................................................................................</w:t>
      </w:r>
      <w:r>
        <w:rPr>
          <w:spacing w:val="-5"/>
          <w:lang w:val="en-US"/>
        </w:rPr>
        <w:t>.</w:t>
      </w:r>
      <w:r>
        <w:rPr>
          <w:spacing w:val="-5"/>
        </w:rPr>
        <w:t xml:space="preserve"> </w:t>
      </w:r>
      <w:r>
        <w:rPr>
          <w:spacing w:val="-5"/>
          <w:lang w:val="en-US"/>
        </w:rPr>
        <w:t>24-25</w:t>
      </w:r>
    </w:p>
    <w:p w14:paraId="6179C960">
      <w:pPr>
        <w:pStyle w:val="4"/>
        <w:tabs>
          <w:tab w:val="right" w:leader="dot" w:pos="9163"/>
        </w:tabs>
        <w:spacing w:before="10"/>
        <w:rPr>
          <w:spacing w:val="-5"/>
        </w:rPr>
      </w:pPr>
    </w:p>
    <w:p w14:paraId="6B57345A">
      <w:pPr>
        <w:pStyle w:val="4"/>
        <w:tabs>
          <w:tab w:val="right" w:leader="dot" w:pos="9163"/>
        </w:tabs>
        <w:spacing w:before="10"/>
        <w:rPr>
          <w:spacing w:val="-5"/>
          <w:lang w:val="en-US"/>
        </w:rPr>
      </w:pPr>
      <w:r>
        <w:rPr>
          <w:spacing w:val="-5"/>
          <w:lang w:val="en-US"/>
        </w:rPr>
        <w:t>IV</w:t>
      </w:r>
      <w:r>
        <w:rPr>
          <w:spacing w:val="-5"/>
        </w:rPr>
        <w:t xml:space="preserve">. Използвана литература ............................................................................................................. </w:t>
      </w:r>
      <w:r>
        <w:rPr>
          <w:spacing w:val="-5"/>
          <w:lang w:val="en-US"/>
        </w:rPr>
        <w:t>26</w:t>
      </w:r>
    </w:p>
    <w:p w14:paraId="79D894C7">
      <w:pPr>
        <w:pStyle w:val="4"/>
        <w:tabs>
          <w:tab w:val="right" w:leader="dot" w:pos="9163"/>
        </w:tabs>
        <w:spacing w:before="10"/>
        <w:rPr>
          <w:spacing w:val="-5"/>
        </w:rPr>
      </w:pPr>
    </w:p>
    <w:p w14:paraId="52948796">
      <w:pPr>
        <w:pStyle w:val="4"/>
        <w:tabs>
          <w:tab w:val="right" w:leader="dot" w:pos="9163"/>
        </w:tabs>
        <w:spacing w:before="10"/>
        <w:rPr>
          <w:spacing w:val="-5"/>
        </w:rPr>
      </w:pPr>
      <w:r>
        <w:rPr>
          <w:spacing w:val="-5"/>
          <w:lang w:val="en-US"/>
        </w:rPr>
        <w:t>V</w:t>
      </w:r>
      <w:r>
        <w:rPr>
          <w:spacing w:val="-5"/>
        </w:rPr>
        <w:t>. Приложения ................................................................................................................................. 27</w:t>
      </w:r>
    </w:p>
    <w:p w14:paraId="29AE4948">
      <w:pPr>
        <w:pStyle w:val="4"/>
        <w:tabs>
          <w:tab w:val="right" w:leader="dot" w:pos="9163"/>
        </w:tabs>
        <w:spacing w:before="10"/>
        <w:rPr>
          <w:spacing w:val="-5"/>
        </w:rPr>
      </w:pPr>
    </w:p>
    <w:p w14:paraId="19917CC8">
      <w:pPr>
        <w:pStyle w:val="4"/>
        <w:tabs>
          <w:tab w:val="right" w:leader="dot" w:pos="9163"/>
        </w:tabs>
        <w:spacing w:before="10"/>
        <w:rPr>
          <w:spacing w:val="-5"/>
        </w:rPr>
      </w:pPr>
      <w:r>
        <w:rPr>
          <w:spacing w:val="-5"/>
        </w:rPr>
        <w:t xml:space="preserve">1. </w:t>
      </w:r>
      <w:r>
        <w:t>Конфигурация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базата</w:t>
      </w:r>
      <w:r>
        <w:rPr>
          <w:spacing w:val="-2"/>
        </w:rPr>
        <w:t xml:space="preserve"> </w:t>
      </w:r>
      <w:r>
        <w:t>данни</w:t>
      </w:r>
      <w:r>
        <w:rPr>
          <w:spacing w:val="-4"/>
        </w:rPr>
        <w:t xml:space="preserve"> </w:t>
      </w:r>
      <w:r>
        <w:rPr>
          <w:spacing w:val="-2"/>
        </w:rPr>
        <w:t>(db.php)</w:t>
      </w:r>
      <w:r>
        <w:t xml:space="preserve"> ........................................................................ </w:t>
      </w:r>
      <w:r>
        <w:rPr>
          <w:spacing w:val="-5"/>
        </w:rPr>
        <w:t>27</w:t>
      </w:r>
    </w:p>
    <w:p w14:paraId="1D7301B3">
      <w:pPr>
        <w:pStyle w:val="4"/>
        <w:tabs>
          <w:tab w:val="right" w:leader="dot" w:pos="9163"/>
        </w:tabs>
        <w:spacing w:before="10"/>
        <w:rPr>
          <w:spacing w:val="-5"/>
        </w:rPr>
      </w:pPr>
    </w:p>
    <w:p w14:paraId="1E096AC9">
      <w:pPr>
        <w:pStyle w:val="4"/>
        <w:tabs>
          <w:tab w:val="right" w:leader="dot" w:pos="9163"/>
        </w:tabs>
        <w:spacing w:before="10"/>
      </w:pPr>
      <w:r>
        <w:rPr>
          <w:spacing w:val="-5"/>
        </w:rPr>
        <w:t xml:space="preserve">2. </w:t>
      </w:r>
      <w:r>
        <w:t>Административен</w:t>
      </w:r>
      <w:r>
        <w:rPr>
          <w:spacing w:val="-1"/>
        </w:rPr>
        <w:t xml:space="preserve"> </w:t>
      </w:r>
      <w:r>
        <w:t>панел</w:t>
      </w:r>
      <w:r>
        <w:rPr>
          <w:spacing w:val="-4"/>
        </w:rPr>
        <w:t xml:space="preserve"> </w:t>
      </w:r>
      <w:r>
        <w:rPr>
          <w:spacing w:val="-2"/>
        </w:rPr>
        <w:t>(admin_add.php)</w:t>
      </w:r>
      <w:r>
        <w:t xml:space="preserve"> …………………………………………. </w:t>
      </w:r>
      <w:r>
        <w:rPr>
          <w:spacing w:val="-5"/>
        </w:rPr>
        <w:t>27-28</w:t>
      </w:r>
    </w:p>
    <w:p w14:paraId="523CB4C7">
      <w:pPr>
        <w:pStyle w:val="4"/>
        <w:tabs>
          <w:tab w:val="right" w:leader="dot" w:pos="9163"/>
        </w:tabs>
        <w:spacing w:before="10"/>
      </w:pPr>
    </w:p>
    <w:p w14:paraId="3F2C9B45">
      <w:pPr>
        <w:pStyle w:val="4"/>
        <w:tabs>
          <w:tab w:val="right" w:leader="dot" w:pos="9163"/>
        </w:tabs>
        <w:spacing w:before="10"/>
      </w:pPr>
      <w:r>
        <w:t>3. Обработка</w:t>
      </w:r>
      <w:r>
        <w:rPr>
          <w:spacing w:val="-1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поръчката</w:t>
      </w:r>
      <w:r>
        <w:rPr>
          <w:spacing w:val="-4"/>
        </w:rPr>
        <w:t xml:space="preserve"> </w:t>
      </w:r>
      <w:r>
        <w:rPr>
          <w:spacing w:val="-2"/>
        </w:rPr>
        <w:t>(procces_payment.php)</w:t>
      </w:r>
      <w:r>
        <w:t xml:space="preserve"> ……………………………………… 29</w:t>
      </w:r>
    </w:p>
    <w:p w14:paraId="114D8321">
      <w:pPr>
        <w:pStyle w:val="4"/>
        <w:tabs>
          <w:tab w:val="right" w:leader="dot" w:pos="9099"/>
        </w:tabs>
        <w:spacing w:before="10"/>
      </w:pPr>
    </w:p>
    <w:p w14:paraId="11EE38D2">
      <w:pPr>
        <w:pStyle w:val="4"/>
        <w:tabs>
          <w:tab w:val="right" w:leader="dot" w:pos="9099"/>
        </w:tabs>
        <w:spacing w:before="10"/>
      </w:pPr>
      <w:r>
        <w:t>4. Стилизиране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интерфейса</w:t>
      </w:r>
      <w:r>
        <w:rPr>
          <w:spacing w:val="1"/>
        </w:rPr>
        <w:t xml:space="preserve"> </w:t>
      </w:r>
      <w:r>
        <w:rPr>
          <w:spacing w:val="-2"/>
        </w:rPr>
        <w:t>(style.css)</w:t>
      </w:r>
      <w:r>
        <w:t xml:space="preserve"> …………………………………………….. 29-34</w:t>
      </w:r>
    </w:p>
    <w:p w14:paraId="295016F2">
      <w:pPr>
        <w:pStyle w:val="4"/>
        <w:tabs>
          <w:tab w:val="right" w:leader="dot" w:pos="8376"/>
        </w:tabs>
        <w:spacing w:before="10"/>
        <w:ind w:left="708"/>
        <w:rPr>
          <w:spacing w:val="-5"/>
        </w:rPr>
      </w:pPr>
    </w:p>
    <w:p w14:paraId="6B325463">
      <w:pPr>
        <w:pStyle w:val="4"/>
        <w:tabs>
          <w:tab w:val="right" w:leader="dot" w:pos="8376"/>
        </w:tabs>
        <w:spacing w:before="10"/>
        <w:ind w:left="708"/>
        <w:rPr>
          <w:lang w:val="en-US"/>
        </w:rPr>
      </w:pPr>
      <w:r>
        <w:rPr>
          <w:spacing w:val="-5"/>
        </w:rPr>
        <w:t xml:space="preserve">4.1  </w:t>
      </w:r>
      <w:r>
        <w:t>Стилизарне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продуктовата карта</w:t>
      </w:r>
      <w:r>
        <w:rPr>
          <w:spacing w:val="-2"/>
        </w:rPr>
        <w:t xml:space="preserve"> (product.css)</w:t>
      </w:r>
      <w:r>
        <w:t xml:space="preserve"> ........................................ </w:t>
      </w:r>
      <w:r>
        <w:rPr>
          <w:lang w:val="en-US"/>
        </w:rPr>
        <w:t>34-37</w:t>
      </w:r>
    </w:p>
    <w:p w14:paraId="11B8D52F"/>
    <w:p w14:paraId="343ED3B4">
      <w:pPr>
        <w:spacing w:before="9"/>
        <w:ind w:right="1"/>
        <w:jc w:val="center"/>
        <w:rPr>
          <w:b/>
          <w:spacing w:val="-4"/>
          <w:sz w:val="28"/>
        </w:rPr>
      </w:pPr>
    </w:p>
    <w:p w14:paraId="3322BBD3">
      <w:pPr>
        <w:spacing w:before="9"/>
        <w:ind w:right="1"/>
        <w:jc w:val="center"/>
        <w:rPr>
          <w:b/>
          <w:spacing w:val="-4"/>
          <w:sz w:val="28"/>
        </w:rPr>
      </w:pPr>
    </w:p>
    <w:p w14:paraId="645F7373">
      <w:pPr>
        <w:spacing w:before="9"/>
        <w:ind w:right="1"/>
        <w:jc w:val="center"/>
        <w:rPr>
          <w:b/>
          <w:spacing w:val="-4"/>
          <w:sz w:val="28"/>
        </w:rPr>
      </w:pPr>
    </w:p>
    <w:p w14:paraId="04F6524D">
      <w:pPr>
        <w:spacing w:before="9"/>
        <w:ind w:right="1"/>
        <w:jc w:val="center"/>
        <w:rPr>
          <w:b/>
          <w:spacing w:val="-4"/>
          <w:sz w:val="28"/>
        </w:rPr>
      </w:pPr>
    </w:p>
    <w:p w14:paraId="78F083B3">
      <w:pPr>
        <w:spacing w:before="9"/>
        <w:ind w:right="1"/>
        <w:jc w:val="center"/>
        <w:rPr>
          <w:b/>
          <w:spacing w:val="-4"/>
          <w:sz w:val="28"/>
        </w:rPr>
      </w:pPr>
    </w:p>
    <w:p w14:paraId="15A7BD36">
      <w:pPr>
        <w:spacing w:before="9"/>
        <w:ind w:right="1"/>
        <w:jc w:val="center"/>
        <w:rPr>
          <w:b/>
          <w:spacing w:val="-4"/>
          <w:sz w:val="28"/>
        </w:rPr>
      </w:pPr>
      <w:r>
        <w:rPr>
          <w:b/>
          <w:spacing w:val="-4"/>
          <w:sz w:val="28"/>
        </w:rPr>
        <w:t>УВОД</w:t>
      </w:r>
    </w:p>
    <w:p w14:paraId="2A8621F7">
      <w:pPr>
        <w:spacing w:before="9"/>
        <w:ind w:right="1"/>
        <w:jc w:val="center"/>
        <w:rPr>
          <w:b/>
          <w:spacing w:val="-4"/>
          <w:sz w:val="28"/>
        </w:rPr>
      </w:pPr>
    </w:p>
    <w:p w14:paraId="18EC7115">
      <w:pPr>
        <w:pStyle w:val="4"/>
        <w:spacing w:before="185" w:line="278" w:lineRule="auto"/>
        <w:ind w:right="17" w:firstLine="720"/>
        <w:jc w:val="both"/>
      </w:pPr>
      <w:r>
        <w:t>В съвременния свят цифровизацията променя начина, по който консумираме и пазаруваме. Спортната индустрия и в частност футболът не правят изключение. С нарастващата популярност на европейските клубни турнири и глобализацията на</w:t>
      </w:r>
      <w:r>
        <w:rPr>
          <w:spacing w:val="80"/>
        </w:rPr>
        <w:t xml:space="preserve"> </w:t>
      </w:r>
      <w:r>
        <w:t>фенските</w:t>
      </w:r>
      <w:r>
        <w:rPr>
          <w:spacing w:val="-3"/>
        </w:rPr>
        <w:t xml:space="preserve"> </w:t>
      </w:r>
      <w:r>
        <w:t>общности,</w:t>
      </w:r>
      <w:r>
        <w:rPr>
          <w:spacing w:val="-2"/>
        </w:rPr>
        <w:t xml:space="preserve"> </w:t>
      </w:r>
      <w:r>
        <w:t>търсенето</w:t>
      </w:r>
      <w:r>
        <w:rPr>
          <w:spacing w:val="-2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автентични</w:t>
      </w:r>
      <w:r>
        <w:rPr>
          <w:spacing w:val="-1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ретро</w:t>
      </w:r>
      <w:r>
        <w:rPr>
          <w:spacing w:val="-2"/>
        </w:rPr>
        <w:t xml:space="preserve"> </w:t>
      </w:r>
      <w:r>
        <w:t>спортни</w:t>
      </w:r>
      <w:r>
        <w:rPr>
          <w:spacing w:val="-3"/>
        </w:rPr>
        <w:t xml:space="preserve"> </w:t>
      </w:r>
      <w:r>
        <w:t>стоки</w:t>
      </w:r>
      <w:r>
        <w:rPr>
          <w:spacing w:val="-3"/>
        </w:rPr>
        <w:t xml:space="preserve"> </w:t>
      </w:r>
      <w:r>
        <w:t>бележи</w:t>
      </w:r>
      <w:r>
        <w:rPr>
          <w:spacing w:val="-1"/>
        </w:rPr>
        <w:t xml:space="preserve"> </w:t>
      </w:r>
      <w:r>
        <w:t>огромен</w:t>
      </w:r>
      <w:r>
        <w:rPr>
          <w:spacing w:val="-1"/>
        </w:rPr>
        <w:t xml:space="preserve"> </w:t>
      </w:r>
      <w:r>
        <w:t>ръст.</w:t>
      </w:r>
    </w:p>
    <w:p w14:paraId="6E07D037">
      <w:pPr>
        <w:pStyle w:val="4"/>
        <w:spacing w:line="278" w:lineRule="auto"/>
        <w:ind w:right="17" w:firstLine="720"/>
        <w:jc w:val="both"/>
      </w:pPr>
      <w:r>
        <w:t>Настоящият дипломен проект представя разработката на специализирана уеб-базирана платформа, наречена „KitBazar“. Основната цел на приложението е да</w:t>
      </w:r>
      <w:r>
        <w:rPr>
          <w:spacing w:val="40"/>
        </w:rPr>
        <w:t xml:space="preserve"> </w:t>
      </w:r>
      <w:r>
        <w:t>предостави интуитивен и сигурен интерфейс за почитателите на футболната култура, чрез който те лесно да откриват и закупуват актуални и ретро екипи на любимите си отбори.</w:t>
      </w:r>
    </w:p>
    <w:p w14:paraId="7EC11939">
      <w:pPr>
        <w:pStyle w:val="4"/>
        <w:spacing w:line="278" w:lineRule="auto"/>
        <w:ind w:right="17" w:firstLine="720"/>
        <w:jc w:val="both"/>
      </w:pPr>
      <w:r>
        <w:t>В процеса на разработка са приложени съвременни технологии за уеб</w:t>
      </w:r>
      <w:r>
        <w:rPr>
          <w:spacing w:val="40"/>
        </w:rPr>
        <w:t xml:space="preserve"> </w:t>
      </w:r>
      <w:r>
        <w:t>програмиране като HTML5, CSS3 и JavaScript за клиентската част, и PHP в комбинация с MySQL за сървърната логика и управлението на бази данни. Проектът обхваща пълния цикъл на разработка – от проектиране на архитектурата и базата данни до внедряване на административен панел за управление на съдържанието.</w:t>
      </w:r>
    </w:p>
    <w:p w14:paraId="7F6E3A2B">
      <w:pPr>
        <w:spacing w:before="10"/>
        <w:ind w:left="20"/>
        <w:rPr>
          <w:b/>
          <w:sz w:val="24"/>
        </w:rPr>
      </w:pPr>
    </w:p>
    <w:p w14:paraId="358617F2">
      <w:pPr>
        <w:spacing w:before="10"/>
        <w:ind w:left="20"/>
        <w:rPr>
          <w:b/>
          <w:spacing w:val="-2"/>
          <w:sz w:val="24"/>
        </w:rPr>
      </w:pPr>
      <w:r>
        <w:rPr>
          <w:b/>
          <w:sz w:val="24"/>
        </w:rPr>
        <w:t>Цел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дипломния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проект</w:t>
      </w:r>
    </w:p>
    <w:p w14:paraId="098AF9F4">
      <w:pPr>
        <w:spacing w:before="10"/>
        <w:ind w:left="20"/>
        <w:rPr>
          <w:b/>
          <w:sz w:val="24"/>
        </w:rPr>
      </w:pPr>
    </w:p>
    <w:p w14:paraId="396CF8FC">
      <w:pPr>
        <w:pStyle w:val="4"/>
        <w:spacing w:line="278" w:lineRule="auto"/>
        <w:ind w:right="17" w:firstLine="720"/>
        <w:jc w:val="both"/>
      </w:pPr>
      <w:r>
        <w:t>Основната цел на проекта е проектирането и реализацията на динамично уеб приложение за онлайн търговия, което да демонстрира интегрирането на клиентски технологии, сървърен скриптов език и релационна база данни. Приложението трябва да осигурява удобство за потребителя при разглеждане на продуктите и гъвкавост за администратора при управлението на асортимента.</w:t>
      </w:r>
    </w:p>
    <w:p w14:paraId="4CD3C1EF">
      <w:pPr>
        <w:pStyle w:val="4"/>
        <w:spacing w:line="278" w:lineRule="auto"/>
        <w:ind w:right="17" w:firstLine="720"/>
        <w:jc w:val="both"/>
      </w:pPr>
    </w:p>
    <w:p w14:paraId="7870BF3A">
      <w:pPr>
        <w:spacing w:before="10"/>
        <w:ind w:left="20"/>
        <w:rPr>
          <w:b/>
          <w:spacing w:val="-2"/>
          <w:sz w:val="24"/>
        </w:rPr>
      </w:pPr>
      <w:r>
        <w:rPr>
          <w:b/>
          <w:sz w:val="24"/>
        </w:rPr>
        <w:t>Задачи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на </w:t>
      </w:r>
      <w:r>
        <w:rPr>
          <w:b/>
          <w:spacing w:val="-2"/>
          <w:sz w:val="24"/>
        </w:rPr>
        <w:t>проекта</w:t>
      </w:r>
    </w:p>
    <w:p w14:paraId="4BD75CFF">
      <w:pPr>
        <w:spacing w:before="10"/>
        <w:ind w:left="20"/>
        <w:rPr>
          <w:b/>
          <w:spacing w:val="-2"/>
          <w:sz w:val="24"/>
        </w:rPr>
      </w:pPr>
    </w:p>
    <w:p w14:paraId="16D27C73">
      <w:pPr>
        <w:pStyle w:val="4"/>
        <w:spacing w:before="10"/>
        <w:rPr>
          <w:spacing w:val="-2"/>
          <w:lang w:val="en-US"/>
        </w:rPr>
      </w:pPr>
      <w:r>
        <w:t>За</w:t>
      </w:r>
      <w:r>
        <w:rPr>
          <w:spacing w:val="-4"/>
        </w:rPr>
        <w:t xml:space="preserve"> </w:t>
      </w:r>
      <w:r>
        <w:t>постигане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поставената цел</w:t>
      </w:r>
      <w:r>
        <w:rPr>
          <w:spacing w:val="-1"/>
        </w:rPr>
        <w:t xml:space="preserve"> </w:t>
      </w:r>
      <w:r>
        <w:t>е</w:t>
      </w:r>
      <w:r>
        <w:rPr>
          <w:spacing w:val="-1"/>
        </w:rPr>
        <w:t xml:space="preserve"> </w:t>
      </w:r>
      <w:r>
        <w:t>необходимо</w:t>
      </w:r>
      <w:r>
        <w:rPr>
          <w:spacing w:val="-1"/>
        </w:rPr>
        <w:t xml:space="preserve"> </w:t>
      </w:r>
      <w:r>
        <w:t>изпълнението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следните основни</w:t>
      </w:r>
      <w:r>
        <w:rPr>
          <w:spacing w:val="-2"/>
        </w:rPr>
        <w:t xml:space="preserve"> задачи:</w:t>
      </w:r>
    </w:p>
    <w:p w14:paraId="56F4545E">
      <w:pPr>
        <w:pStyle w:val="4"/>
        <w:numPr>
          <w:ilvl w:val="0"/>
          <w:numId w:val="3"/>
        </w:numPr>
        <w:spacing w:line="278" w:lineRule="auto"/>
        <w:ind w:right="17"/>
      </w:pPr>
      <w:r>
        <w:t>Анализ</w:t>
      </w:r>
      <w:r>
        <w:rPr>
          <w:spacing w:val="72"/>
        </w:rPr>
        <w:t xml:space="preserve"> </w:t>
      </w:r>
      <w:r>
        <w:t>на</w:t>
      </w:r>
      <w:r>
        <w:rPr>
          <w:spacing w:val="70"/>
        </w:rPr>
        <w:t xml:space="preserve"> </w:t>
      </w:r>
      <w:r>
        <w:t>нуждите</w:t>
      </w:r>
      <w:r>
        <w:rPr>
          <w:spacing w:val="72"/>
        </w:rPr>
        <w:t xml:space="preserve"> </w:t>
      </w:r>
      <w:r>
        <w:t>на</w:t>
      </w:r>
      <w:r>
        <w:rPr>
          <w:spacing w:val="72"/>
        </w:rPr>
        <w:t xml:space="preserve"> </w:t>
      </w:r>
      <w:r>
        <w:t>крайния</w:t>
      </w:r>
      <w:r>
        <w:rPr>
          <w:spacing w:val="71"/>
        </w:rPr>
        <w:t xml:space="preserve"> </w:t>
      </w:r>
      <w:r>
        <w:t>потребител</w:t>
      </w:r>
      <w:r>
        <w:rPr>
          <w:spacing w:val="74"/>
        </w:rPr>
        <w:t xml:space="preserve"> </w:t>
      </w:r>
      <w:r>
        <w:t>и</w:t>
      </w:r>
      <w:r>
        <w:rPr>
          <w:spacing w:val="72"/>
        </w:rPr>
        <w:t xml:space="preserve"> </w:t>
      </w:r>
      <w:r>
        <w:t>дефиниране</w:t>
      </w:r>
      <w:r>
        <w:rPr>
          <w:spacing w:val="72"/>
        </w:rPr>
        <w:t xml:space="preserve"> </w:t>
      </w:r>
      <w:r>
        <w:t>на</w:t>
      </w:r>
      <w:r>
        <w:rPr>
          <w:spacing w:val="72"/>
        </w:rPr>
        <w:t xml:space="preserve"> </w:t>
      </w:r>
      <w:r>
        <w:t>функционалните изисквания към системата.</w:t>
      </w:r>
    </w:p>
    <w:p w14:paraId="715F6DF4">
      <w:pPr>
        <w:pStyle w:val="4"/>
        <w:numPr>
          <w:ilvl w:val="0"/>
          <w:numId w:val="3"/>
        </w:numPr>
        <w:spacing w:line="278" w:lineRule="auto"/>
        <w:ind w:right="17"/>
      </w:pPr>
      <w:r>
        <w:t>Проектиране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структурата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базата</w:t>
      </w:r>
      <w:r>
        <w:rPr>
          <w:spacing w:val="40"/>
        </w:rPr>
        <w:t xml:space="preserve"> </w:t>
      </w:r>
      <w:r>
        <w:t>данни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среда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MySQL</w:t>
      </w:r>
      <w:r>
        <w:rPr>
          <w:spacing w:val="40"/>
        </w:rPr>
        <w:t xml:space="preserve"> </w:t>
      </w:r>
      <w:r>
        <w:t>за</w:t>
      </w:r>
      <w:r>
        <w:rPr>
          <w:spacing w:val="40"/>
        </w:rPr>
        <w:t xml:space="preserve"> </w:t>
      </w:r>
      <w:r>
        <w:t>ефективно</w:t>
      </w:r>
      <w:r>
        <w:rPr>
          <w:spacing w:val="40"/>
        </w:rPr>
        <w:t xml:space="preserve"> </w:t>
      </w:r>
      <w:r>
        <w:t>съхранение на информацията за продуктите.</w:t>
      </w:r>
    </w:p>
    <w:p w14:paraId="5B5D6323">
      <w:pPr>
        <w:pStyle w:val="4"/>
        <w:numPr>
          <w:ilvl w:val="0"/>
          <w:numId w:val="3"/>
        </w:numPr>
        <w:spacing w:line="278" w:lineRule="auto"/>
      </w:pPr>
      <w:r>
        <w:t>Изграждане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потребителски</w:t>
      </w:r>
      <w:r>
        <w:rPr>
          <w:spacing w:val="40"/>
        </w:rPr>
        <w:t xml:space="preserve"> </w:t>
      </w:r>
      <w:r>
        <w:t>интерфейс</w:t>
      </w:r>
      <w:r>
        <w:rPr>
          <w:spacing w:val="40"/>
        </w:rPr>
        <w:t xml:space="preserve"> </w:t>
      </w:r>
      <w:r>
        <w:t>(Front-end),</w:t>
      </w:r>
      <w:r>
        <w:rPr>
          <w:spacing w:val="40"/>
        </w:rPr>
        <w:t xml:space="preserve"> </w:t>
      </w:r>
      <w:r>
        <w:t>който</w:t>
      </w:r>
      <w:r>
        <w:rPr>
          <w:spacing w:val="40"/>
        </w:rPr>
        <w:t xml:space="preserve"> </w:t>
      </w:r>
      <w:r>
        <w:t>да</w:t>
      </w:r>
      <w:r>
        <w:rPr>
          <w:spacing w:val="40"/>
        </w:rPr>
        <w:t xml:space="preserve"> </w:t>
      </w:r>
      <w:r>
        <w:t>бъде</w:t>
      </w:r>
      <w:r>
        <w:rPr>
          <w:spacing w:val="40"/>
        </w:rPr>
        <w:t xml:space="preserve"> </w:t>
      </w:r>
      <w:r>
        <w:t>адаптивен</w:t>
      </w:r>
      <w:r>
        <w:rPr>
          <w:spacing w:val="40"/>
        </w:rPr>
        <w:t xml:space="preserve"> </w:t>
      </w:r>
      <w:r>
        <w:t xml:space="preserve">и </w:t>
      </w:r>
      <w:r>
        <w:rPr>
          <w:spacing w:val="-2"/>
        </w:rPr>
        <w:t>интуитивен.</w:t>
      </w:r>
    </w:p>
    <w:p w14:paraId="3575ADFF">
      <w:pPr>
        <w:pStyle w:val="4"/>
        <w:numPr>
          <w:ilvl w:val="0"/>
          <w:numId w:val="3"/>
        </w:numPr>
        <w:spacing w:line="280" w:lineRule="auto"/>
        <w:ind w:right="17"/>
      </w:pPr>
      <w:r>
        <w:t>Разработка на сървърна логика (Back-end) чрез езика PHP за комуникация между</w:t>
      </w:r>
      <w:r>
        <w:rPr>
          <w:spacing w:val="80"/>
        </w:rPr>
        <w:t xml:space="preserve"> </w:t>
      </w:r>
      <w:r>
        <w:t>потребителя и базата данни.</w:t>
      </w:r>
    </w:p>
    <w:p w14:paraId="7396D2DE">
      <w:pPr>
        <w:pStyle w:val="4"/>
        <w:numPr>
          <w:ilvl w:val="0"/>
          <w:numId w:val="3"/>
        </w:numPr>
        <w:spacing w:line="278" w:lineRule="auto"/>
        <w:ind w:right="19"/>
      </w:pPr>
      <w:r>
        <w:t>Създаване</w:t>
      </w:r>
      <w:r>
        <w:rPr>
          <w:spacing w:val="-1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административен</w:t>
      </w:r>
      <w:r>
        <w:rPr>
          <w:spacing w:val="-1"/>
        </w:rPr>
        <w:t xml:space="preserve"> </w:t>
      </w:r>
      <w:r>
        <w:t>модул за</w:t>
      </w:r>
      <w:r>
        <w:rPr>
          <w:spacing w:val="-3"/>
        </w:rPr>
        <w:t xml:space="preserve"> </w:t>
      </w:r>
      <w:r>
        <w:t>извършване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CRUD</w:t>
      </w:r>
      <w:r>
        <w:rPr>
          <w:spacing w:val="-3"/>
        </w:rPr>
        <w:t xml:space="preserve"> </w:t>
      </w:r>
      <w:r>
        <w:t>операции</w:t>
      </w:r>
      <w:r>
        <w:rPr>
          <w:spacing w:val="-3"/>
        </w:rPr>
        <w:t xml:space="preserve"> </w:t>
      </w:r>
      <w:r>
        <w:t>(добавяне, четене, редактиране и изтриване на данни).</w:t>
      </w:r>
    </w:p>
    <w:p w14:paraId="025D860A">
      <w:pPr>
        <w:pStyle w:val="4"/>
        <w:numPr>
          <w:ilvl w:val="0"/>
          <w:numId w:val="3"/>
        </w:numPr>
        <w:spacing w:line="280" w:lineRule="auto"/>
        <w:ind w:right="17"/>
      </w:pPr>
      <w:r>
        <w:t>Реализиране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клиентска</w:t>
      </w:r>
      <w:r>
        <w:rPr>
          <w:spacing w:val="40"/>
        </w:rPr>
        <w:t xml:space="preserve"> </w:t>
      </w:r>
      <w:r>
        <w:t xml:space="preserve">валидация </w:t>
      </w:r>
      <w:r>
        <w:rPr>
          <w:spacing w:val="-5"/>
        </w:rPr>
        <w:t xml:space="preserve">на </w:t>
      </w:r>
      <w:r>
        <w:rPr>
          <w:spacing w:val="-2"/>
        </w:rPr>
        <w:t>данни</w:t>
      </w:r>
      <w:r>
        <w:t xml:space="preserve"> </w:t>
      </w:r>
      <w:r>
        <w:rPr>
          <w:spacing w:val="-4"/>
        </w:rPr>
        <w:t>чрез</w:t>
      </w:r>
      <w:r>
        <w:t xml:space="preserve"> </w:t>
      </w:r>
      <w:r>
        <w:rPr>
          <w:spacing w:val="-2"/>
        </w:rPr>
        <w:t>JavaScript</w:t>
      </w:r>
      <w:r>
        <w:t xml:space="preserve"> </w:t>
      </w:r>
      <w:r>
        <w:rPr>
          <w:spacing w:val="-2"/>
        </w:rPr>
        <w:t>(например</w:t>
      </w:r>
      <w:r>
        <w:t>въвеждане на платежна информация).</w:t>
      </w:r>
    </w:p>
    <w:p w14:paraId="5208DEDA">
      <w:pPr>
        <w:pStyle w:val="10"/>
        <w:numPr>
          <w:ilvl w:val="0"/>
          <w:numId w:val="4"/>
        </w:numPr>
        <w:spacing w:before="9"/>
        <w:jc w:val="center"/>
        <w:rPr>
          <w:b/>
          <w:spacing w:val="-4"/>
          <w:sz w:val="28"/>
        </w:rPr>
      </w:pPr>
      <w:r>
        <w:rPr>
          <w:b/>
          <w:sz w:val="28"/>
        </w:rPr>
        <w:t>ТЕОРЕТИЧНА</w:t>
      </w:r>
      <w:r>
        <w:rPr>
          <w:b/>
          <w:spacing w:val="-5"/>
          <w:sz w:val="28"/>
        </w:rPr>
        <w:t xml:space="preserve"> </w:t>
      </w:r>
      <w:r>
        <w:rPr>
          <w:b/>
          <w:spacing w:val="-4"/>
          <w:sz w:val="28"/>
        </w:rPr>
        <w:t>ЧАСТ</w:t>
      </w:r>
    </w:p>
    <w:p w14:paraId="347147BF">
      <w:pPr>
        <w:spacing w:before="9"/>
        <w:jc w:val="both"/>
        <w:rPr>
          <w:b/>
          <w:sz w:val="28"/>
        </w:rPr>
      </w:pPr>
    </w:p>
    <w:p w14:paraId="1A02B273">
      <w:pPr>
        <w:pStyle w:val="10"/>
        <w:numPr>
          <w:ilvl w:val="1"/>
          <w:numId w:val="5"/>
        </w:numPr>
        <w:spacing w:before="9"/>
        <w:jc w:val="both"/>
        <w:rPr>
          <w:b/>
          <w:spacing w:val="-2"/>
          <w:sz w:val="28"/>
        </w:rPr>
      </w:pPr>
      <w:r>
        <w:rPr>
          <w:b/>
          <w:sz w:val="28"/>
        </w:rPr>
        <w:t xml:space="preserve"> ОБЩА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ХАРАКТЕРИСТИКА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ЕЛЕКТРОННАТА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ТЪРГОВИЯ</w:t>
      </w:r>
    </w:p>
    <w:p w14:paraId="5C0EE925">
      <w:pPr>
        <w:pStyle w:val="10"/>
        <w:spacing w:before="9"/>
        <w:ind w:left="360"/>
        <w:jc w:val="both"/>
        <w:rPr>
          <w:b/>
          <w:spacing w:val="-2"/>
          <w:sz w:val="28"/>
        </w:rPr>
      </w:pPr>
    </w:p>
    <w:p w14:paraId="13BE6EA9">
      <w:pPr>
        <w:pStyle w:val="4"/>
        <w:spacing w:before="10" w:line="278" w:lineRule="auto"/>
        <w:ind w:firstLine="720"/>
      </w:pPr>
      <w:r>
        <w:t>Електронната</w:t>
      </w:r>
      <w:r>
        <w:rPr>
          <w:spacing w:val="-6"/>
        </w:rPr>
        <w:t xml:space="preserve"> </w:t>
      </w:r>
      <w:r>
        <w:t>търговия</w:t>
      </w:r>
      <w:r>
        <w:rPr>
          <w:spacing w:val="-8"/>
        </w:rPr>
        <w:t xml:space="preserve"> </w:t>
      </w:r>
      <w:r>
        <w:t>(E-commerce)</w:t>
      </w:r>
      <w:r>
        <w:rPr>
          <w:spacing w:val="-6"/>
        </w:rPr>
        <w:t xml:space="preserve"> </w:t>
      </w:r>
      <w:r>
        <w:t>представлява</w:t>
      </w:r>
      <w:r>
        <w:rPr>
          <w:spacing w:val="-4"/>
        </w:rPr>
        <w:t xml:space="preserve"> </w:t>
      </w:r>
      <w:r>
        <w:t>покупко-продажба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стоки</w:t>
      </w:r>
      <w:r>
        <w:rPr>
          <w:spacing w:val="-7"/>
        </w:rPr>
        <w:t xml:space="preserve"> </w:t>
      </w:r>
      <w:r>
        <w:t>и услуги чрез електронни системи като интернет. През последните две десетилетия тя се превърна в основен двигател на глобалната икономика. За един стартиращ проект като</w:t>
      </w:r>
    </w:p>
    <w:p w14:paraId="0BA7F994">
      <w:pPr>
        <w:pStyle w:val="4"/>
        <w:spacing w:line="278" w:lineRule="auto"/>
      </w:pPr>
      <w:r>
        <w:rPr>
          <w:b/>
        </w:rPr>
        <w:t>„KitBazar“</w:t>
      </w:r>
      <w:r>
        <w:t>,</w:t>
      </w:r>
      <w:r>
        <w:rPr>
          <w:spacing w:val="-5"/>
        </w:rPr>
        <w:t xml:space="preserve"> </w:t>
      </w:r>
      <w:r>
        <w:t>електронната</w:t>
      </w:r>
      <w:r>
        <w:rPr>
          <w:spacing w:val="-4"/>
        </w:rPr>
        <w:t xml:space="preserve"> </w:t>
      </w:r>
      <w:r>
        <w:t>търговия</w:t>
      </w:r>
      <w:r>
        <w:rPr>
          <w:spacing w:val="-5"/>
        </w:rPr>
        <w:t xml:space="preserve"> </w:t>
      </w:r>
      <w:r>
        <w:t>предлага</w:t>
      </w:r>
      <w:r>
        <w:rPr>
          <w:spacing w:val="-6"/>
        </w:rPr>
        <w:t xml:space="preserve"> </w:t>
      </w:r>
      <w:r>
        <w:t>неограничен</w:t>
      </w:r>
      <w:r>
        <w:rPr>
          <w:spacing w:val="-4"/>
        </w:rPr>
        <w:t xml:space="preserve"> </w:t>
      </w:r>
      <w:r>
        <w:t>достъп</w:t>
      </w:r>
      <w:r>
        <w:rPr>
          <w:spacing w:val="-7"/>
        </w:rPr>
        <w:t xml:space="preserve"> </w:t>
      </w:r>
      <w:r>
        <w:t>до</w:t>
      </w:r>
      <w:r>
        <w:rPr>
          <w:spacing w:val="-5"/>
        </w:rPr>
        <w:t xml:space="preserve"> </w:t>
      </w:r>
      <w:r>
        <w:t>клиенти,</w:t>
      </w:r>
      <w:r>
        <w:rPr>
          <w:spacing w:val="-5"/>
        </w:rPr>
        <w:t xml:space="preserve"> </w:t>
      </w:r>
      <w:r>
        <w:t>ниски оперативни разходи и възможност за денонощна работа.</w:t>
      </w:r>
    </w:p>
    <w:p w14:paraId="4D224062">
      <w:pPr>
        <w:pStyle w:val="4"/>
        <w:spacing w:line="278" w:lineRule="auto"/>
      </w:pPr>
    </w:p>
    <w:p w14:paraId="33B959C2">
      <w:pPr>
        <w:pStyle w:val="4"/>
        <w:spacing w:before="10"/>
        <w:rPr>
          <w:spacing w:val="-2"/>
        </w:rPr>
      </w:pPr>
      <w:r>
        <w:t>Основните</w:t>
      </w:r>
      <w:r>
        <w:rPr>
          <w:spacing w:val="-5"/>
        </w:rPr>
        <w:t xml:space="preserve"> </w:t>
      </w:r>
      <w:r>
        <w:t>предимства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онлайн</w:t>
      </w:r>
      <w:r>
        <w:rPr>
          <w:spacing w:val="-2"/>
        </w:rPr>
        <w:t xml:space="preserve"> </w:t>
      </w:r>
      <w:r>
        <w:t>магазините</w:t>
      </w:r>
      <w:r>
        <w:rPr>
          <w:spacing w:val="-2"/>
        </w:rPr>
        <w:t xml:space="preserve"> </w:t>
      </w:r>
      <w:r>
        <w:t>пред физическите</w:t>
      </w:r>
      <w:r>
        <w:rPr>
          <w:spacing w:val="-2"/>
        </w:rPr>
        <w:t xml:space="preserve"> </w:t>
      </w:r>
      <w:r>
        <w:t>обекти</w:t>
      </w:r>
      <w:r>
        <w:rPr>
          <w:spacing w:val="-2"/>
        </w:rPr>
        <w:t xml:space="preserve"> включват:</w:t>
      </w:r>
    </w:p>
    <w:p w14:paraId="2714F946">
      <w:pPr>
        <w:pStyle w:val="4"/>
        <w:spacing w:before="10"/>
        <w:rPr>
          <w:spacing w:val="-2"/>
        </w:rPr>
      </w:pPr>
    </w:p>
    <w:p w14:paraId="3E090156">
      <w:pPr>
        <w:pStyle w:val="4"/>
        <w:spacing w:line="278" w:lineRule="auto"/>
        <w:ind w:right="17"/>
      </w:pPr>
      <w:r>
        <w:rPr>
          <w:b/>
        </w:rPr>
        <w:t>Глобален</w:t>
      </w:r>
      <w:r>
        <w:rPr>
          <w:b/>
          <w:spacing w:val="-5"/>
        </w:rPr>
        <w:t xml:space="preserve"> </w:t>
      </w:r>
      <w:r>
        <w:rPr>
          <w:b/>
        </w:rPr>
        <w:t>обхват:</w:t>
      </w:r>
      <w:r>
        <w:rPr>
          <w:b/>
          <w:spacing w:val="-4"/>
        </w:rPr>
        <w:t xml:space="preserve"> </w:t>
      </w:r>
      <w:r>
        <w:t>Продуктите</w:t>
      </w:r>
      <w:r>
        <w:rPr>
          <w:spacing w:val="-4"/>
        </w:rPr>
        <w:t xml:space="preserve"> </w:t>
      </w:r>
      <w:r>
        <w:t>могат</w:t>
      </w:r>
      <w:r>
        <w:rPr>
          <w:spacing w:val="-3"/>
        </w:rPr>
        <w:t xml:space="preserve"> </w:t>
      </w:r>
      <w:r>
        <w:t>да</w:t>
      </w:r>
      <w:r>
        <w:rPr>
          <w:spacing w:val="-2"/>
        </w:rPr>
        <w:t xml:space="preserve"> </w:t>
      </w:r>
      <w:r>
        <w:t>бъдат</w:t>
      </w:r>
      <w:r>
        <w:rPr>
          <w:spacing w:val="-5"/>
        </w:rPr>
        <w:t xml:space="preserve"> </w:t>
      </w:r>
      <w:r>
        <w:t>достигнати</w:t>
      </w:r>
      <w:r>
        <w:rPr>
          <w:spacing w:val="-5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фенове</w:t>
      </w:r>
      <w:r>
        <w:rPr>
          <w:spacing w:val="-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цялата страна или света.</w:t>
      </w:r>
    </w:p>
    <w:p w14:paraId="7672F4D8">
      <w:pPr>
        <w:pStyle w:val="4"/>
        <w:spacing w:line="278" w:lineRule="auto"/>
        <w:ind w:right="17"/>
      </w:pPr>
    </w:p>
    <w:p w14:paraId="7C55CBBD">
      <w:pPr>
        <w:pStyle w:val="4"/>
        <w:spacing w:line="280" w:lineRule="auto"/>
        <w:ind w:right="17"/>
      </w:pPr>
      <w:r>
        <w:rPr>
          <w:b/>
        </w:rPr>
        <w:t>Персонализация:</w:t>
      </w:r>
      <w:r>
        <w:rPr>
          <w:b/>
          <w:spacing w:val="-5"/>
        </w:rPr>
        <w:t xml:space="preserve"> </w:t>
      </w:r>
      <w:r>
        <w:t>Чрез</w:t>
      </w:r>
      <w:r>
        <w:rPr>
          <w:spacing w:val="-3"/>
        </w:rPr>
        <w:t xml:space="preserve"> </w:t>
      </w:r>
      <w:r>
        <w:t>бази</w:t>
      </w:r>
      <w:r>
        <w:rPr>
          <w:spacing w:val="-5"/>
        </w:rPr>
        <w:t xml:space="preserve"> </w:t>
      </w:r>
      <w:r>
        <w:t>данни</w:t>
      </w:r>
      <w:r>
        <w:rPr>
          <w:spacing w:val="-5"/>
        </w:rPr>
        <w:t xml:space="preserve"> </w:t>
      </w:r>
      <w:r>
        <w:t>може</w:t>
      </w:r>
      <w:r>
        <w:rPr>
          <w:spacing w:val="-3"/>
        </w:rPr>
        <w:t xml:space="preserve"> </w:t>
      </w:r>
      <w:r>
        <w:t>да</w:t>
      </w:r>
      <w:r>
        <w:rPr>
          <w:spacing w:val="-5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предлагат</w:t>
      </w:r>
      <w:r>
        <w:rPr>
          <w:spacing w:val="-4"/>
        </w:rPr>
        <w:t xml:space="preserve"> </w:t>
      </w:r>
      <w:r>
        <w:t>точно</w:t>
      </w:r>
      <w:r>
        <w:rPr>
          <w:spacing w:val="-4"/>
        </w:rPr>
        <w:t xml:space="preserve"> </w:t>
      </w:r>
      <w:r>
        <w:t>тези</w:t>
      </w:r>
      <w:r>
        <w:rPr>
          <w:spacing w:val="-5"/>
        </w:rPr>
        <w:t xml:space="preserve"> </w:t>
      </w:r>
      <w:r>
        <w:t>екипи,</w:t>
      </w:r>
      <w:r>
        <w:rPr>
          <w:spacing w:val="-4"/>
        </w:rPr>
        <w:t xml:space="preserve"> </w:t>
      </w:r>
      <w:r>
        <w:t>които вълнуват конкретния потребител.</w:t>
      </w:r>
    </w:p>
    <w:p w14:paraId="1ACB55E5">
      <w:pPr>
        <w:pStyle w:val="4"/>
        <w:spacing w:line="280" w:lineRule="auto"/>
        <w:ind w:right="17"/>
      </w:pPr>
    </w:p>
    <w:p w14:paraId="1831A05F">
      <w:pPr>
        <w:spacing w:before="10"/>
        <w:ind w:left="20"/>
        <w:rPr>
          <w:sz w:val="24"/>
        </w:rPr>
      </w:pPr>
      <w:r>
        <w:rPr>
          <w:b/>
          <w:sz w:val="24"/>
        </w:rPr>
        <w:t>Автоматизация: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Процесът</w:t>
      </w:r>
      <w:r>
        <w:rPr>
          <w:spacing w:val="-1"/>
          <w:sz w:val="24"/>
        </w:rPr>
        <w:t xml:space="preserve"> </w:t>
      </w:r>
      <w:r>
        <w:rPr>
          <w:sz w:val="24"/>
        </w:rPr>
        <w:t>от</w:t>
      </w:r>
      <w:r>
        <w:rPr>
          <w:spacing w:val="-4"/>
          <w:sz w:val="24"/>
        </w:rPr>
        <w:t xml:space="preserve"> </w:t>
      </w:r>
      <w:r>
        <w:rPr>
          <w:sz w:val="24"/>
        </w:rPr>
        <w:t>поръчката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1"/>
          <w:sz w:val="24"/>
        </w:rPr>
        <w:t xml:space="preserve"> </w:t>
      </w:r>
      <w:r>
        <w:rPr>
          <w:sz w:val="24"/>
        </w:rPr>
        <w:t>потвърждението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плащането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се</w:t>
      </w:r>
    </w:p>
    <w:p w14:paraId="42E210F6">
      <w:pPr>
        <w:pStyle w:val="4"/>
        <w:spacing w:before="27" w:line="400" w:lineRule="exact"/>
        <w:rPr>
          <w:rFonts w:ascii="Microsoft YaHei" w:hAnsi="Microsoft YaHei"/>
          <w:spacing w:val="-2"/>
        </w:rPr>
      </w:pPr>
      <w:r>
        <w:t>извършва</w:t>
      </w:r>
      <w:r>
        <w:rPr>
          <w:spacing w:val="-3"/>
        </w:rPr>
        <w:t xml:space="preserve"> </w:t>
      </w:r>
      <w:r>
        <w:t>автоматично</w:t>
      </w:r>
      <w:r>
        <w:rPr>
          <w:spacing w:val="-2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сървърните</w:t>
      </w:r>
      <w:r>
        <w:rPr>
          <w:spacing w:val="-2"/>
        </w:rPr>
        <w:t xml:space="preserve"> скриптове</w:t>
      </w:r>
      <w:r>
        <w:rPr>
          <w:rFonts w:ascii="Microsoft YaHei" w:hAnsi="Microsoft YaHei"/>
          <w:spacing w:val="-2"/>
        </w:rPr>
        <w:t>.</w:t>
      </w:r>
    </w:p>
    <w:p w14:paraId="2E065CCC">
      <w:pPr>
        <w:spacing w:before="9"/>
        <w:rPr>
          <w:b/>
          <w:sz w:val="28"/>
        </w:rPr>
      </w:pPr>
    </w:p>
    <w:p w14:paraId="2061DF91">
      <w:pPr>
        <w:spacing w:before="9"/>
        <w:rPr>
          <w:b/>
          <w:sz w:val="28"/>
        </w:rPr>
      </w:pPr>
      <w:r>
        <w:rPr>
          <w:b/>
          <w:sz w:val="28"/>
        </w:rPr>
        <w:t>1.2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ОБЗОР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НА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ИЗПОЛЗВАНИТЕ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ТЕХНОЛОГИИ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ЗА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КЛИЕНТСКАТА</w:t>
      </w:r>
    </w:p>
    <w:p w14:paraId="65CA774B">
      <w:pPr>
        <w:spacing w:before="52"/>
        <w:ind w:left="20"/>
        <w:rPr>
          <w:b/>
          <w:spacing w:val="-4"/>
          <w:sz w:val="28"/>
        </w:rPr>
      </w:pPr>
      <w:r>
        <w:rPr>
          <w:b/>
          <w:sz w:val="28"/>
        </w:rPr>
        <w:t>ЧАСТ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(FRONT-</w:t>
      </w:r>
      <w:r>
        <w:rPr>
          <w:b/>
          <w:spacing w:val="-4"/>
          <w:sz w:val="28"/>
        </w:rPr>
        <w:t>END)</w:t>
      </w:r>
    </w:p>
    <w:p w14:paraId="627051B8">
      <w:pPr>
        <w:spacing w:before="52"/>
        <w:ind w:left="20"/>
        <w:rPr>
          <w:b/>
          <w:spacing w:val="-4"/>
          <w:sz w:val="28"/>
        </w:rPr>
      </w:pPr>
    </w:p>
    <w:p w14:paraId="64AE3B56">
      <w:pPr>
        <w:pStyle w:val="4"/>
        <w:spacing w:line="278" w:lineRule="auto"/>
        <w:ind w:right="17" w:firstLine="720"/>
      </w:pPr>
      <w:r>
        <w:t xml:space="preserve">Изграждането на потребителския интерфейс на </w:t>
      </w:r>
      <w:r>
        <w:rPr>
          <w:b/>
        </w:rPr>
        <w:t xml:space="preserve">„KitBazar“ </w:t>
      </w:r>
      <w:r>
        <w:t>е реализирано чрез трите фундаментални технологии в съвременното уеб програмиране: HTML5, CSS3 и JavaScript.</w:t>
      </w:r>
      <w:r>
        <w:rPr>
          <w:spacing w:val="-4"/>
        </w:rPr>
        <w:t xml:space="preserve"> </w:t>
      </w:r>
      <w:r>
        <w:t>Те</w:t>
      </w:r>
      <w:r>
        <w:rPr>
          <w:spacing w:val="-3"/>
        </w:rPr>
        <w:t xml:space="preserve"> </w:t>
      </w:r>
      <w:r>
        <w:t>работят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синхрон,</w:t>
      </w:r>
      <w:r>
        <w:rPr>
          <w:spacing w:val="-4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да</w:t>
      </w:r>
      <w:r>
        <w:rPr>
          <w:spacing w:val="-5"/>
        </w:rPr>
        <w:t xml:space="preserve"> </w:t>
      </w:r>
      <w:r>
        <w:t>осигурят</w:t>
      </w:r>
      <w:r>
        <w:rPr>
          <w:spacing w:val="-4"/>
        </w:rPr>
        <w:t xml:space="preserve"> </w:t>
      </w:r>
      <w:r>
        <w:t>структурата,</w:t>
      </w:r>
      <w:r>
        <w:rPr>
          <w:spacing w:val="-4"/>
        </w:rPr>
        <w:t xml:space="preserve"> </w:t>
      </w:r>
      <w:r>
        <w:t>дизайна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интерактивността на сайта.</w:t>
      </w:r>
    </w:p>
    <w:p w14:paraId="1A85FAEE">
      <w:pPr>
        <w:pStyle w:val="4"/>
        <w:spacing w:line="278" w:lineRule="auto"/>
        <w:ind w:right="17" w:firstLine="720"/>
      </w:pPr>
    </w:p>
    <w:p w14:paraId="58AEE670">
      <w:pPr>
        <w:spacing w:before="10"/>
        <w:ind w:left="20"/>
        <w:rPr>
          <w:b/>
          <w:spacing w:val="-2"/>
          <w:sz w:val="24"/>
        </w:rPr>
      </w:pPr>
      <w:r>
        <w:rPr>
          <w:b/>
          <w:sz w:val="24"/>
        </w:rPr>
        <w:t>1.2.1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HTML5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(HyperText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Markup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Language)</w:t>
      </w:r>
    </w:p>
    <w:p w14:paraId="2D7552DE">
      <w:pPr>
        <w:spacing w:before="10"/>
        <w:ind w:left="20"/>
        <w:rPr>
          <w:b/>
          <w:spacing w:val="-2"/>
          <w:sz w:val="24"/>
        </w:rPr>
      </w:pPr>
    </w:p>
    <w:p w14:paraId="4B4D2B03">
      <w:pPr>
        <w:spacing w:before="10"/>
        <w:ind w:left="20"/>
        <w:rPr>
          <w:b/>
          <w:sz w:val="24"/>
        </w:rPr>
      </w:pPr>
      <w:r>
        <w:rPr>
          <w:sz w:val="2"/>
          <w:szCs w:val="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7686675</wp:posOffset>
            </wp:positionV>
            <wp:extent cx="2172970" cy="1337945"/>
            <wp:effectExtent l="0" t="0" r="0" b="0"/>
            <wp:wrapNone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224" cy="13380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1F4BE">
      <w:pPr>
        <w:pStyle w:val="4"/>
        <w:spacing w:line="278" w:lineRule="auto"/>
        <w:ind w:right="17"/>
      </w:pPr>
    </w:p>
    <w:p w14:paraId="1F257160">
      <w:pPr>
        <w:spacing w:before="52"/>
        <w:ind w:left="20"/>
        <w:rPr>
          <w:b/>
          <w:sz w:val="28"/>
        </w:rPr>
      </w:pPr>
    </w:p>
    <w:p w14:paraId="712261D6">
      <w:pPr>
        <w:pStyle w:val="4"/>
        <w:spacing w:before="27" w:line="400" w:lineRule="exact"/>
        <w:rPr>
          <w:rFonts w:ascii="Microsoft YaHei" w:hAnsi="Microsoft YaHei"/>
        </w:rPr>
      </w:pPr>
    </w:p>
    <w:p w14:paraId="08030541">
      <w:pPr>
        <w:pStyle w:val="4"/>
        <w:spacing w:line="280" w:lineRule="auto"/>
        <w:ind w:right="17"/>
      </w:pPr>
    </w:p>
    <w:p w14:paraId="1E7A4F00">
      <w:pPr>
        <w:pStyle w:val="4"/>
        <w:spacing w:line="278" w:lineRule="auto"/>
        <w:ind w:right="17"/>
      </w:pPr>
    </w:p>
    <w:p w14:paraId="65FDB488">
      <w:pPr>
        <w:pStyle w:val="4"/>
        <w:spacing w:line="278" w:lineRule="auto"/>
        <w:ind w:right="17"/>
      </w:pPr>
      <w:r>
        <w:rPr>
          <w:lang w:val="en-US"/>
        </w:rPr>
        <w:t xml:space="preserve">         </w:t>
      </w:r>
      <w:r>
        <w:t xml:space="preserve">Фиг.1 лого на </w:t>
      </w:r>
      <w:r>
        <w:rPr>
          <w:lang w:val="en-US"/>
        </w:rPr>
        <w:t>HTML</w:t>
      </w:r>
    </w:p>
    <w:p w14:paraId="14965354">
      <w:pPr>
        <w:pStyle w:val="4"/>
        <w:spacing w:line="278" w:lineRule="auto"/>
        <w:ind w:right="17"/>
      </w:pPr>
    </w:p>
    <w:p w14:paraId="34F86E8B">
      <w:pPr>
        <w:pStyle w:val="4"/>
        <w:spacing w:line="278" w:lineRule="auto"/>
        <w:ind w:right="17" w:firstLine="720"/>
        <w:rPr>
          <w:spacing w:val="-2"/>
        </w:rPr>
      </w:pPr>
      <w:r>
        <w:t>HTML5 е петата и най-актуална версия на езика за маркиране на хипертекст. В проекта той се използва за дефиниране на скелета на всяка уеб страница. Използвани са семантични</w:t>
      </w:r>
      <w:r>
        <w:rPr>
          <w:spacing w:val="-6"/>
        </w:rPr>
        <w:t xml:space="preserve"> </w:t>
      </w:r>
      <w:r>
        <w:t>тагове</w:t>
      </w:r>
      <w:r>
        <w:rPr>
          <w:spacing w:val="-3"/>
        </w:rPr>
        <w:t xml:space="preserve"> </w:t>
      </w:r>
      <w:r>
        <w:t>като</w:t>
      </w:r>
      <w:r>
        <w:rPr>
          <w:spacing w:val="-4"/>
        </w:rPr>
        <w:t xml:space="preserve"> </w:t>
      </w:r>
      <w:r>
        <w:t>&lt;header&gt;,</w:t>
      </w:r>
      <w:r>
        <w:rPr>
          <w:spacing w:val="-2"/>
        </w:rPr>
        <w:t xml:space="preserve"> </w:t>
      </w:r>
      <w:r>
        <w:t>&lt;footer&gt;,</w:t>
      </w:r>
      <w:r>
        <w:rPr>
          <w:spacing w:val="-4"/>
        </w:rPr>
        <w:t xml:space="preserve"> </w:t>
      </w:r>
      <w:r>
        <w:t>&lt;nav&gt;</w:t>
      </w:r>
      <w:r>
        <w:rPr>
          <w:spacing w:val="-1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&lt;section&gt;,</w:t>
      </w:r>
      <w:r>
        <w:rPr>
          <w:spacing w:val="-4"/>
        </w:rPr>
        <w:t xml:space="preserve"> </w:t>
      </w:r>
      <w:r>
        <w:t>което</w:t>
      </w:r>
      <w:r>
        <w:rPr>
          <w:spacing w:val="-4"/>
        </w:rPr>
        <w:t xml:space="preserve"> </w:t>
      </w:r>
      <w:r>
        <w:t>спомага</w:t>
      </w:r>
      <w:r>
        <w:rPr>
          <w:spacing w:val="-3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 xml:space="preserve">по-добрата оптимизация на сайта за търсещи машини (SEO) и по-ясната структура на кода. Важен аспект на HTML5 е поддръжката на мултимедийни елементи и форми за въвеждане на данни, които в </w:t>
      </w:r>
      <w:r>
        <w:rPr>
          <w:b/>
        </w:rPr>
        <w:t xml:space="preserve">„KitBazar“ </w:t>
      </w:r>
      <w:r>
        <w:t>се използват активно в продуктовите каталози</w:t>
      </w:r>
      <w:r>
        <w:rPr>
          <w:spacing w:val="-1"/>
        </w:rPr>
        <w:t xml:space="preserve"> </w:t>
      </w:r>
      <w:r>
        <w:t xml:space="preserve">и страниците за </w:t>
      </w:r>
      <w:r>
        <w:rPr>
          <w:spacing w:val="-2"/>
        </w:rPr>
        <w:t>поръчка.</w:t>
      </w:r>
    </w:p>
    <w:p w14:paraId="2B203662">
      <w:pPr>
        <w:pStyle w:val="4"/>
        <w:spacing w:line="278" w:lineRule="auto"/>
        <w:ind w:right="17" w:firstLine="720"/>
        <w:rPr>
          <w:spacing w:val="-2"/>
        </w:rPr>
      </w:pPr>
    </w:p>
    <w:p w14:paraId="20BEB37E">
      <w:pPr>
        <w:spacing w:before="10"/>
        <w:ind w:left="20"/>
        <w:rPr>
          <w:b/>
          <w:spacing w:val="-2"/>
          <w:sz w:val="24"/>
        </w:rPr>
      </w:pPr>
      <w:r>
        <w:rPr>
          <w:b/>
          <w:sz w:val="24"/>
        </w:rPr>
        <w:t>1.2.2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CSS3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(Cascading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Style</w:t>
      </w:r>
      <w:r>
        <w:rPr>
          <w:b/>
          <w:spacing w:val="-2"/>
          <w:sz w:val="24"/>
        </w:rPr>
        <w:t xml:space="preserve"> Sheets)</w:t>
      </w:r>
    </w:p>
    <w:p w14:paraId="6D68C821">
      <w:pPr>
        <w:spacing w:before="10"/>
        <w:ind w:left="20"/>
        <w:rPr>
          <w:b/>
          <w:spacing w:val="-2"/>
          <w:sz w:val="24"/>
        </w:rPr>
      </w:pPr>
      <w:r>
        <w:rPr>
          <w:sz w:val="2"/>
          <w:szCs w:val="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margin">
              <wp:posOffset>76200</wp:posOffset>
            </wp:positionH>
            <wp:positionV relativeFrom="page">
              <wp:posOffset>2415540</wp:posOffset>
            </wp:positionV>
            <wp:extent cx="1783080" cy="1409700"/>
            <wp:effectExtent l="0" t="0" r="7620" b="0"/>
            <wp:wrapNone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3CCD3">
      <w:pPr>
        <w:spacing w:before="10"/>
        <w:ind w:left="20"/>
        <w:rPr>
          <w:b/>
          <w:sz w:val="24"/>
        </w:rPr>
      </w:pPr>
    </w:p>
    <w:p w14:paraId="751C1412">
      <w:pPr>
        <w:pStyle w:val="4"/>
        <w:spacing w:line="278" w:lineRule="auto"/>
        <w:ind w:right="17"/>
      </w:pPr>
    </w:p>
    <w:p w14:paraId="2B82ECBC">
      <w:pPr>
        <w:pStyle w:val="4"/>
        <w:spacing w:line="278" w:lineRule="auto"/>
        <w:ind w:right="17"/>
      </w:pPr>
    </w:p>
    <w:p w14:paraId="5AEAEEB2">
      <w:pPr>
        <w:pStyle w:val="4"/>
        <w:spacing w:before="10"/>
      </w:pPr>
    </w:p>
    <w:p w14:paraId="26A3C2AD">
      <w:pPr>
        <w:pStyle w:val="4"/>
        <w:spacing w:line="278" w:lineRule="auto"/>
      </w:pPr>
    </w:p>
    <w:p w14:paraId="4BC305B3">
      <w:pPr>
        <w:pStyle w:val="10"/>
        <w:spacing w:before="9"/>
        <w:ind w:left="360"/>
        <w:jc w:val="both"/>
        <w:rPr>
          <w:b/>
          <w:spacing w:val="-2"/>
          <w:sz w:val="28"/>
        </w:rPr>
      </w:pPr>
    </w:p>
    <w:p w14:paraId="4C7A384C">
      <w:pPr>
        <w:pStyle w:val="10"/>
        <w:spacing w:before="9"/>
        <w:ind w:left="740"/>
        <w:rPr>
          <w:b/>
          <w:spacing w:val="-4"/>
          <w:sz w:val="28"/>
        </w:rPr>
      </w:pPr>
    </w:p>
    <w:p w14:paraId="0E5C59C9">
      <w:pPr>
        <w:spacing w:before="9"/>
        <w:rPr>
          <w:b/>
          <w:spacing w:val="-4"/>
          <w:sz w:val="24"/>
          <w:szCs w:val="24"/>
        </w:rPr>
      </w:pPr>
      <w:r>
        <w:rPr>
          <w:sz w:val="24"/>
          <w:szCs w:val="24"/>
          <w:lang w:val="en-US"/>
        </w:rPr>
        <w:t xml:space="preserve">          </w:t>
      </w:r>
      <w:r>
        <w:rPr>
          <w:sz w:val="24"/>
          <w:szCs w:val="24"/>
        </w:rPr>
        <w:t>Фиг.</w:t>
      </w:r>
      <w:r>
        <w:rPr>
          <w:sz w:val="24"/>
          <w:szCs w:val="24"/>
          <w:lang w:val="en-US"/>
        </w:rPr>
        <w:t>2</w:t>
      </w:r>
      <w:r>
        <w:rPr>
          <w:sz w:val="24"/>
          <w:szCs w:val="24"/>
        </w:rPr>
        <w:t xml:space="preserve"> лого на </w:t>
      </w:r>
      <w:r>
        <w:rPr>
          <w:sz w:val="24"/>
          <w:szCs w:val="24"/>
          <w:lang w:val="en-US"/>
        </w:rPr>
        <w:t>CSS</w:t>
      </w:r>
    </w:p>
    <w:p w14:paraId="0FB6D6BA">
      <w:pPr>
        <w:pStyle w:val="4"/>
        <w:spacing w:line="278" w:lineRule="auto"/>
        <w:ind w:right="17" w:firstLine="720"/>
      </w:pPr>
    </w:p>
    <w:p w14:paraId="1E00887D">
      <w:pPr>
        <w:pStyle w:val="4"/>
        <w:spacing w:line="278" w:lineRule="auto"/>
        <w:ind w:right="17" w:firstLine="720"/>
      </w:pPr>
      <w:r>
        <w:t>Каскадните</w:t>
      </w:r>
      <w:r>
        <w:rPr>
          <w:spacing w:val="-8"/>
        </w:rPr>
        <w:t xml:space="preserve"> </w:t>
      </w:r>
      <w:r>
        <w:t>стилови</w:t>
      </w:r>
      <w:r>
        <w:rPr>
          <w:spacing w:val="-3"/>
        </w:rPr>
        <w:t xml:space="preserve"> </w:t>
      </w:r>
      <w:r>
        <w:t>таблици</w:t>
      </w:r>
      <w:r>
        <w:rPr>
          <w:spacing w:val="-6"/>
        </w:rPr>
        <w:t xml:space="preserve"> </w:t>
      </w:r>
      <w:r>
        <w:t>(CSS3)</w:t>
      </w:r>
      <w:r>
        <w:rPr>
          <w:spacing w:val="-8"/>
        </w:rPr>
        <w:t xml:space="preserve"> </w:t>
      </w:r>
      <w:r>
        <w:t>отговарят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визуалното</w:t>
      </w:r>
      <w:r>
        <w:rPr>
          <w:spacing w:val="-4"/>
        </w:rPr>
        <w:t xml:space="preserve"> </w:t>
      </w:r>
      <w:r>
        <w:t>оформление.</w:t>
      </w:r>
      <w:r>
        <w:rPr>
          <w:spacing w:val="-4"/>
        </w:rPr>
        <w:t xml:space="preserve"> </w:t>
      </w:r>
      <w:r>
        <w:t>Без</w:t>
      </w:r>
      <w:r>
        <w:rPr>
          <w:spacing w:val="-3"/>
        </w:rPr>
        <w:t xml:space="preserve"> </w:t>
      </w:r>
      <w:r>
        <w:t>тях сайтът би изглеждал като обикновен текстов документ. В настоящия проект CSS3 се използва за:</w:t>
      </w:r>
    </w:p>
    <w:p w14:paraId="0A90303A">
      <w:pPr>
        <w:spacing w:line="280" w:lineRule="auto"/>
        <w:ind w:left="20"/>
        <w:rPr>
          <w:sz w:val="24"/>
        </w:rPr>
      </w:pPr>
      <w:r>
        <w:rPr>
          <w:b/>
          <w:sz w:val="24"/>
        </w:rPr>
        <w:t>Цветово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оформление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типография: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Избор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шрифтове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цветови</w:t>
      </w:r>
      <w:r>
        <w:rPr>
          <w:spacing w:val="-6"/>
          <w:sz w:val="24"/>
        </w:rPr>
        <w:t xml:space="preserve"> </w:t>
      </w:r>
      <w:r>
        <w:rPr>
          <w:sz w:val="24"/>
        </w:rPr>
        <w:t>палитри, които съответстват на спортната тематика.</w:t>
      </w:r>
    </w:p>
    <w:p w14:paraId="36AA0ABB">
      <w:pPr>
        <w:spacing w:line="278" w:lineRule="auto"/>
        <w:ind w:left="20" w:right="17"/>
        <w:rPr>
          <w:sz w:val="24"/>
        </w:rPr>
      </w:pPr>
      <w:r>
        <w:rPr>
          <w:b/>
          <w:sz w:val="24"/>
        </w:rPr>
        <w:t>Оформление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мрежата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(Layout):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Използване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Flexbox</w:t>
      </w:r>
      <w:r>
        <w:rPr>
          <w:spacing w:val="-4"/>
          <w:sz w:val="24"/>
        </w:rPr>
        <w:t xml:space="preserve"> </w:t>
      </w:r>
      <w:r>
        <w:rPr>
          <w:sz w:val="24"/>
        </w:rPr>
        <w:t>за</w:t>
      </w:r>
      <w:r>
        <w:rPr>
          <w:spacing w:val="-5"/>
          <w:sz w:val="24"/>
        </w:rPr>
        <w:t xml:space="preserve"> </w:t>
      </w:r>
      <w:r>
        <w:rPr>
          <w:sz w:val="24"/>
        </w:rPr>
        <w:t>правилното подреждане на екипите в каталога.</w:t>
      </w:r>
    </w:p>
    <w:p w14:paraId="11CCB89A">
      <w:pPr>
        <w:spacing w:line="278" w:lineRule="auto"/>
        <w:ind w:left="20" w:right="17"/>
        <w:rPr>
          <w:sz w:val="24"/>
        </w:rPr>
      </w:pPr>
      <w:r>
        <w:rPr>
          <w:b/>
          <w:sz w:val="24"/>
        </w:rPr>
        <w:t>Адаптивен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дизайн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(Responsive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Design): </w:t>
      </w:r>
      <w:r>
        <w:rPr>
          <w:sz w:val="24"/>
        </w:rPr>
        <w:t>Чрез медийни</w:t>
      </w:r>
      <w:r>
        <w:rPr>
          <w:spacing w:val="-4"/>
          <w:sz w:val="24"/>
        </w:rPr>
        <w:t xml:space="preserve"> </w:t>
      </w:r>
      <w:r>
        <w:rPr>
          <w:sz w:val="24"/>
        </w:rPr>
        <w:t>запитвания (@media queries) сайтът е оптимизиран да изглежда добре както на настолни компютри, така и на мобилни устройства.</w:t>
      </w:r>
    </w:p>
    <w:p w14:paraId="04DF96B0">
      <w:pPr>
        <w:pStyle w:val="4"/>
        <w:spacing w:line="278" w:lineRule="auto"/>
        <w:ind w:right="17"/>
      </w:pPr>
      <w:r>
        <w:rPr>
          <w:b/>
        </w:rPr>
        <w:t>Визуални</w:t>
      </w:r>
      <w:r>
        <w:rPr>
          <w:b/>
          <w:spacing w:val="-6"/>
        </w:rPr>
        <w:t xml:space="preserve"> </w:t>
      </w:r>
      <w:r>
        <w:rPr>
          <w:b/>
        </w:rPr>
        <w:t>ефекти:</w:t>
      </w:r>
      <w:r>
        <w:rPr>
          <w:b/>
          <w:spacing w:val="-5"/>
        </w:rPr>
        <w:t xml:space="preserve"> </w:t>
      </w:r>
      <w:r>
        <w:t>Добавяне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сенки,</w:t>
      </w:r>
      <w:r>
        <w:rPr>
          <w:spacing w:val="-4"/>
        </w:rPr>
        <w:t xml:space="preserve"> </w:t>
      </w:r>
      <w:r>
        <w:t>заоблени</w:t>
      </w:r>
      <w:r>
        <w:rPr>
          <w:spacing w:val="-6"/>
        </w:rPr>
        <w:t xml:space="preserve"> </w:t>
      </w:r>
      <w:r>
        <w:t>ъгли</w:t>
      </w:r>
      <w:r>
        <w:rPr>
          <w:spacing w:val="-6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преливания,</w:t>
      </w:r>
      <w:r>
        <w:rPr>
          <w:spacing w:val="-4"/>
        </w:rPr>
        <w:t xml:space="preserve"> </w:t>
      </w:r>
      <w:r>
        <w:t>които придават модерен вид на продуктовите карти.</w:t>
      </w:r>
    </w:p>
    <w:p w14:paraId="1572F96A">
      <w:pPr>
        <w:spacing w:line="280" w:lineRule="auto"/>
        <w:ind w:left="20"/>
        <w:rPr>
          <w:sz w:val="24"/>
        </w:rPr>
      </w:pPr>
    </w:p>
    <w:p w14:paraId="43C12F9B">
      <w:pPr>
        <w:spacing w:before="10"/>
        <w:ind w:left="20"/>
        <w:rPr>
          <w:b/>
          <w:spacing w:val="-2"/>
          <w:sz w:val="24"/>
        </w:rPr>
      </w:pPr>
      <w:r>
        <w:rPr>
          <w:b/>
          <w:sz w:val="24"/>
        </w:rPr>
        <w:t xml:space="preserve">1.2.3 </w:t>
      </w:r>
      <w:r>
        <w:rPr>
          <w:b/>
          <w:spacing w:val="-2"/>
          <w:sz w:val="24"/>
        </w:rPr>
        <w:t>JavaScript</w:t>
      </w:r>
    </w:p>
    <w:p w14:paraId="67F77F94">
      <w:pPr>
        <w:spacing w:before="10"/>
        <w:ind w:left="20"/>
        <w:rPr>
          <w:b/>
          <w:spacing w:val="-2"/>
          <w:sz w:val="24"/>
        </w:rPr>
      </w:pPr>
      <w:r>
        <w:rPr>
          <w:sz w:val="2"/>
          <w:szCs w:val="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margin">
              <wp:posOffset>-7620</wp:posOffset>
            </wp:positionH>
            <wp:positionV relativeFrom="page">
              <wp:posOffset>7162800</wp:posOffset>
            </wp:positionV>
            <wp:extent cx="2118360" cy="1028700"/>
            <wp:effectExtent l="0" t="0" r="0" b="0"/>
            <wp:wrapNone/>
            <wp:docPr id="84" name="Imag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F3A94F">
      <w:pPr>
        <w:spacing w:before="10"/>
        <w:ind w:left="20"/>
        <w:rPr>
          <w:b/>
          <w:sz w:val="24"/>
        </w:rPr>
      </w:pPr>
    </w:p>
    <w:p w14:paraId="5135F0AA">
      <w:pPr>
        <w:spacing w:line="280" w:lineRule="auto"/>
        <w:ind w:left="20"/>
        <w:rPr>
          <w:sz w:val="24"/>
        </w:rPr>
      </w:pPr>
    </w:p>
    <w:p w14:paraId="407A9755">
      <w:pPr>
        <w:pStyle w:val="4"/>
        <w:spacing w:line="278" w:lineRule="auto"/>
        <w:ind w:right="17"/>
      </w:pPr>
    </w:p>
    <w:p w14:paraId="1D4CBB89">
      <w:pPr>
        <w:spacing w:before="9"/>
        <w:rPr>
          <w:b/>
          <w:sz w:val="28"/>
        </w:rPr>
      </w:pPr>
    </w:p>
    <w:p w14:paraId="6440350E">
      <w:pPr>
        <w:pStyle w:val="10"/>
        <w:spacing w:before="9"/>
        <w:ind w:left="740"/>
        <w:rPr>
          <w:b/>
          <w:sz w:val="28"/>
        </w:rPr>
      </w:pPr>
    </w:p>
    <w:p w14:paraId="3AD56312">
      <w:pPr>
        <w:pStyle w:val="4"/>
        <w:spacing w:before="10"/>
        <w:ind w:left="0"/>
      </w:pPr>
      <w:r>
        <w:t xml:space="preserve">        Фиг.3 лого на </w:t>
      </w:r>
      <w:r>
        <w:rPr>
          <w:lang w:val="en-US"/>
        </w:rPr>
        <w:t>JavaScrpit</w:t>
      </w:r>
    </w:p>
    <w:p w14:paraId="00853596">
      <w:pPr>
        <w:pStyle w:val="4"/>
        <w:spacing w:before="10"/>
      </w:pPr>
    </w:p>
    <w:p w14:paraId="0212A206">
      <w:pPr>
        <w:pStyle w:val="4"/>
        <w:spacing w:line="278" w:lineRule="auto"/>
        <w:ind w:right="17" w:firstLine="688"/>
      </w:pPr>
      <w:r>
        <w:t>JavaScript е скриптов език от високо ниво, който придава динамика на приложението. Докато</w:t>
      </w:r>
      <w:r>
        <w:rPr>
          <w:spacing w:val="-3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CSS</w:t>
      </w:r>
      <w:r>
        <w:rPr>
          <w:spacing w:val="-3"/>
        </w:rPr>
        <w:t xml:space="preserve"> </w:t>
      </w:r>
      <w:r>
        <w:t>са</w:t>
      </w:r>
      <w:r>
        <w:rPr>
          <w:spacing w:val="-4"/>
        </w:rPr>
        <w:t xml:space="preserve"> </w:t>
      </w:r>
      <w:r>
        <w:t>статични,</w:t>
      </w:r>
      <w:r>
        <w:rPr>
          <w:spacing w:val="-3"/>
        </w:rPr>
        <w:t xml:space="preserve"> </w:t>
      </w:r>
      <w:r>
        <w:t>JavaScript</w:t>
      </w:r>
      <w:r>
        <w:rPr>
          <w:spacing w:val="-1"/>
        </w:rPr>
        <w:t xml:space="preserve"> </w:t>
      </w:r>
      <w:r>
        <w:t>позволява</w:t>
      </w:r>
      <w:r>
        <w:rPr>
          <w:spacing w:val="-2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сайта</w:t>
      </w:r>
      <w:r>
        <w:rPr>
          <w:spacing w:val="-2"/>
        </w:rPr>
        <w:t xml:space="preserve"> </w:t>
      </w:r>
      <w:r>
        <w:t>да</w:t>
      </w:r>
      <w:r>
        <w:rPr>
          <w:spacing w:val="-4"/>
        </w:rPr>
        <w:t xml:space="preserve"> </w:t>
      </w:r>
      <w:r>
        <w:t>реагира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действията на потребителя без презареждане на страницата.</w:t>
      </w:r>
    </w:p>
    <w:p w14:paraId="6703E33F">
      <w:pPr>
        <w:spacing w:before="10"/>
        <w:rPr>
          <w:spacing w:val="-2"/>
          <w:sz w:val="24"/>
        </w:rPr>
      </w:pPr>
      <w:r>
        <w:rPr>
          <w:sz w:val="24"/>
        </w:rPr>
        <w:t>В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„KitBazar“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JavaScript</w:t>
      </w:r>
      <w:r>
        <w:rPr>
          <w:spacing w:val="-2"/>
          <w:sz w:val="24"/>
        </w:rPr>
        <w:t xml:space="preserve"> </w:t>
      </w:r>
      <w:r>
        <w:rPr>
          <w:sz w:val="24"/>
        </w:rPr>
        <w:t>изпълнява</w:t>
      </w:r>
      <w:r>
        <w:rPr>
          <w:spacing w:val="-1"/>
          <w:sz w:val="24"/>
        </w:rPr>
        <w:t xml:space="preserve"> </w:t>
      </w:r>
      <w:r>
        <w:rPr>
          <w:sz w:val="24"/>
        </w:rPr>
        <w:t>ключова</w:t>
      </w:r>
      <w:r>
        <w:rPr>
          <w:spacing w:val="-1"/>
          <w:sz w:val="24"/>
        </w:rPr>
        <w:t xml:space="preserve"> </w:t>
      </w:r>
      <w:r>
        <w:rPr>
          <w:sz w:val="24"/>
        </w:rPr>
        <w:t>роля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чрез:</w:t>
      </w:r>
    </w:p>
    <w:p w14:paraId="3DE2DDC4">
      <w:pPr>
        <w:spacing w:before="10"/>
        <w:ind w:left="20"/>
        <w:rPr>
          <w:spacing w:val="-2"/>
          <w:sz w:val="24"/>
        </w:rPr>
      </w:pPr>
      <w:r>
        <w:rPr>
          <w:b/>
          <w:sz w:val="24"/>
        </w:rPr>
        <w:t>Обработка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събития: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Реагиране</w:t>
      </w:r>
      <w:r>
        <w:rPr>
          <w:spacing w:val="-2"/>
          <w:sz w:val="24"/>
        </w:rPr>
        <w:t xml:space="preserve"> </w:t>
      </w:r>
      <w:r>
        <w:rPr>
          <w:sz w:val="24"/>
        </w:rPr>
        <w:t>при</w:t>
      </w:r>
      <w:r>
        <w:rPr>
          <w:spacing w:val="-2"/>
          <w:sz w:val="24"/>
        </w:rPr>
        <w:t xml:space="preserve"> </w:t>
      </w:r>
      <w:r>
        <w:rPr>
          <w:sz w:val="24"/>
        </w:rPr>
        <w:t>натискане</w:t>
      </w:r>
      <w:r>
        <w:rPr>
          <w:spacing w:val="-2"/>
          <w:sz w:val="24"/>
        </w:rPr>
        <w:t xml:space="preserve"> </w:t>
      </w:r>
      <w:r>
        <w:rPr>
          <w:sz w:val="24"/>
        </w:rPr>
        <w:t>на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бутони.</w:t>
      </w:r>
    </w:p>
    <w:p w14:paraId="006A7082">
      <w:pPr>
        <w:pStyle w:val="4"/>
        <w:spacing w:line="278" w:lineRule="auto"/>
        <w:ind w:right="17"/>
      </w:pPr>
      <w:r>
        <w:rPr>
          <w:b/>
        </w:rPr>
        <w:t xml:space="preserve">Динамично форматиране: </w:t>
      </w:r>
      <w:r>
        <w:t>Скриптът, който разработихме за автоматично добавяне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интервали</w:t>
      </w:r>
      <w:r>
        <w:rPr>
          <w:spacing w:val="-2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въвеждане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номер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банкова</w:t>
      </w:r>
      <w:r>
        <w:rPr>
          <w:spacing w:val="-4"/>
        </w:rPr>
        <w:t xml:space="preserve"> </w:t>
      </w:r>
      <w:r>
        <w:t>карта.</w:t>
      </w:r>
      <w:r>
        <w:rPr>
          <w:spacing w:val="-3"/>
        </w:rPr>
        <w:t xml:space="preserve"> </w:t>
      </w:r>
      <w:r>
        <w:t>Това</w:t>
      </w:r>
      <w:r>
        <w:rPr>
          <w:spacing w:val="-2"/>
        </w:rPr>
        <w:t xml:space="preserve"> </w:t>
      </w:r>
      <w:r>
        <w:t>е</w:t>
      </w:r>
      <w:r>
        <w:rPr>
          <w:spacing w:val="-4"/>
        </w:rPr>
        <w:t xml:space="preserve"> </w:t>
      </w:r>
      <w:r>
        <w:t>пример</w:t>
      </w:r>
      <w:r>
        <w:rPr>
          <w:spacing w:val="-3"/>
        </w:rPr>
        <w:t xml:space="preserve"> </w:t>
      </w:r>
      <w:r>
        <w:t>за</w:t>
      </w:r>
    </w:p>
    <w:p w14:paraId="0322FD3E">
      <w:pPr>
        <w:pStyle w:val="4"/>
        <w:spacing w:line="278" w:lineRule="auto"/>
        <w:ind w:right="17"/>
      </w:pPr>
      <w:r>
        <w:t>клиентска</w:t>
      </w:r>
      <w:r>
        <w:rPr>
          <w:spacing w:val="-6"/>
        </w:rPr>
        <w:t xml:space="preserve"> </w:t>
      </w:r>
      <w:r>
        <w:t>логика,</w:t>
      </w:r>
      <w:r>
        <w:rPr>
          <w:spacing w:val="-5"/>
        </w:rPr>
        <w:t xml:space="preserve"> </w:t>
      </w:r>
      <w:r>
        <w:t>която</w:t>
      </w:r>
      <w:r>
        <w:rPr>
          <w:spacing w:val="-8"/>
        </w:rPr>
        <w:t xml:space="preserve"> </w:t>
      </w:r>
      <w:r>
        <w:t>подобрява</w:t>
      </w:r>
      <w:r>
        <w:rPr>
          <w:spacing w:val="-6"/>
        </w:rPr>
        <w:t xml:space="preserve"> </w:t>
      </w:r>
      <w:r>
        <w:t>потребителското</w:t>
      </w:r>
      <w:r>
        <w:rPr>
          <w:spacing w:val="-5"/>
        </w:rPr>
        <w:t xml:space="preserve"> </w:t>
      </w:r>
      <w:r>
        <w:t>изживяване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намалява</w:t>
      </w:r>
      <w:r>
        <w:rPr>
          <w:spacing w:val="-4"/>
        </w:rPr>
        <w:t xml:space="preserve"> </w:t>
      </w:r>
      <w:r>
        <w:t>шанса за грешки при финализиране на покупката.</w:t>
      </w:r>
    </w:p>
    <w:p w14:paraId="1C36D1F8">
      <w:pPr>
        <w:pStyle w:val="4"/>
        <w:tabs>
          <w:tab w:val="left" w:pos="380"/>
        </w:tabs>
        <w:spacing w:before="12" w:line="264" w:lineRule="auto"/>
        <w:ind w:right="17"/>
      </w:pPr>
      <w:r>
        <w:rPr>
          <w:b/>
        </w:rPr>
        <w:t>Валидация</w:t>
      </w:r>
      <w:r>
        <w:rPr>
          <w:b/>
          <w:spacing w:val="-7"/>
        </w:rPr>
        <w:t xml:space="preserve"> </w:t>
      </w:r>
      <w:r>
        <w:rPr>
          <w:b/>
        </w:rPr>
        <w:t>на</w:t>
      </w:r>
      <w:r>
        <w:rPr>
          <w:b/>
          <w:spacing w:val="-4"/>
        </w:rPr>
        <w:t xml:space="preserve"> </w:t>
      </w:r>
      <w:r>
        <w:rPr>
          <w:b/>
        </w:rPr>
        <w:t>форми:</w:t>
      </w:r>
      <w:r>
        <w:rPr>
          <w:b/>
          <w:spacing w:val="-3"/>
        </w:rPr>
        <w:t xml:space="preserve"> </w:t>
      </w:r>
      <w:r>
        <w:t>Проверка</w:t>
      </w:r>
      <w:r>
        <w:rPr>
          <w:spacing w:val="-5"/>
        </w:rPr>
        <w:t xml:space="preserve"> </w:t>
      </w:r>
      <w:r>
        <w:t>дали</w:t>
      </w:r>
      <w:r>
        <w:rPr>
          <w:spacing w:val="-3"/>
        </w:rPr>
        <w:t xml:space="preserve"> </w:t>
      </w:r>
      <w:r>
        <w:t>всички</w:t>
      </w:r>
      <w:r>
        <w:rPr>
          <w:spacing w:val="-3"/>
        </w:rPr>
        <w:t xml:space="preserve"> </w:t>
      </w:r>
      <w:r>
        <w:t>задължителни</w:t>
      </w:r>
      <w:r>
        <w:rPr>
          <w:spacing w:val="-6"/>
        </w:rPr>
        <w:t xml:space="preserve"> </w:t>
      </w:r>
      <w:r>
        <w:t>полета</w:t>
      </w:r>
      <w:r>
        <w:rPr>
          <w:spacing w:val="-5"/>
        </w:rPr>
        <w:t xml:space="preserve"> </w:t>
      </w:r>
      <w:r>
        <w:t>са</w:t>
      </w:r>
      <w:r>
        <w:rPr>
          <w:spacing w:val="-5"/>
        </w:rPr>
        <w:t xml:space="preserve"> </w:t>
      </w:r>
      <w:r>
        <w:t>попълнени, преди данните да бъдат изпратени към сървъра.</w:t>
      </w:r>
    </w:p>
    <w:p w14:paraId="564DFF2B">
      <w:pPr>
        <w:pStyle w:val="4"/>
        <w:tabs>
          <w:tab w:val="left" w:pos="380"/>
        </w:tabs>
        <w:spacing w:before="12" w:line="264" w:lineRule="auto"/>
        <w:ind w:right="17"/>
      </w:pPr>
    </w:p>
    <w:p w14:paraId="79204552">
      <w:pPr>
        <w:pStyle w:val="10"/>
        <w:numPr>
          <w:ilvl w:val="1"/>
          <w:numId w:val="5"/>
        </w:numPr>
        <w:spacing w:before="9"/>
        <w:rPr>
          <w:b/>
          <w:spacing w:val="-2"/>
          <w:sz w:val="28"/>
        </w:rPr>
      </w:pPr>
      <w:r>
        <w:rPr>
          <w:b/>
          <w:sz w:val="28"/>
        </w:rPr>
        <w:t xml:space="preserve"> СЪРВЪРЕН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ЕЗИК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РНР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НЕГОВИТЕ</w:t>
      </w:r>
      <w:r>
        <w:rPr>
          <w:b/>
          <w:spacing w:val="-5"/>
          <w:sz w:val="28"/>
        </w:rPr>
        <w:t xml:space="preserve"> </w:t>
      </w:r>
      <w:r>
        <w:rPr>
          <w:b/>
          <w:spacing w:val="-2"/>
          <w:sz w:val="28"/>
        </w:rPr>
        <w:t>ПРЕДИМСТВА</w:t>
      </w:r>
    </w:p>
    <w:p w14:paraId="4EFEB554">
      <w:pPr>
        <w:spacing w:before="9"/>
        <w:rPr>
          <w:b/>
          <w:sz w:val="28"/>
        </w:rPr>
      </w:pPr>
      <w:r>
        <w:rPr>
          <w:sz w:val="2"/>
          <w:szCs w:val="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991870</wp:posOffset>
            </wp:positionH>
            <wp:positionV relativeFrom="page">
              <wp:posOffset>2703830</wp:posOffset>
            </wp:positionV>
            <wp:extent cx="5808980" cy="2141220"/>
            <wp:effectExtent l="0" t="0" r="0" b="0"/>
            <wp:wrapNone/>
            <wp:docPr id="99" name="Image 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898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3D1CF0">
      <w:pPr>
        <w:spacing w:before="9"/>
        <w:rPr>
          <w:b/>
          <w:sz w:val="28"/>
        </w:rPr>
      </w:pPr>
    </w:p>
    <w:p w14:paraId="27FCA709">
      <w:pPr>
        <w:spacing w:before="9"/>
        <w:rPr>
          <w:b/>
          <w:sz w:val="28"/>
        </w:rPr>
      </w:pPr>
    </w:p>
    <w:p w14:paraId="67D715A2">
      <w:pPr>
        <w:pStyle w:val="4"/>
        <w:tabs>
          <w:tab w:val="left" w:pos="380"/>
        </w:tabs>
        <w:spacing w:before="12" w:line="264" w:lineRule="auto"/>
        <w:ind w:right="17"/>
      </w:pPr>
    </w:p>
    <w:p w14:paraId="09149872">
      <w:pPr>
        <w:pStyle w:val="4"/>
        <w:spacing w:line="278" w:lineRule="auto"/>
        <w:ind w:right="17"/>
      </w:pPr>
    </w:p>
    <w:p w14:paraId="1ED22F39">
      <w:pPr>
        <w:spacing w:before="10"/>
        <w:ind w:left="20"/>
        <w:rPr>
          <w:sz w:val="24"/>
        </w:rPr>
      </w:pPr>
    </w:p>
    <w:p w14:paraId="054586B1">
      <w:pPr>
        <w:spacing w:before="10"/>
        <w:ind w:left="20" w:firstLine="688"/>
        <w:rPr>
          <w:sz w:val="24"/>
        </w:rPr>
      </w:pPr>
    </w:p>
    <w:p w14:paraId="205DA0E6">
      <w:pPr>
        <w:pStyle w:val="4"/>
        <w:spacing w:line="278" w:lineRule="auto"/>
        <w:ind w:right="17"/>
      </w:pPr>
    </w:p>
    <w:p w14:paraId="43761ECE">
      <w:pPr>
        <w:spacing w:before="10"/>
        <w:ind w:left="20"/>
        <w:rPr>
          <w:b/>
          <w:sz w:val="24"/>
        </w:rPr>
      </w:pPr>
    </w:p>
    <w:p w14:paraId="5F368F3E">
      <w:pPr>
        <w:pStyle w:val="4"/>
        <w:spacing w:line="278" w:lineRule="auto"/>
        <w:ind w:right="17"/>
        <w:jc w:val="both"/>
      </w:pPr>
    </w:p>
    <w:p w14:paraId="0627A18B">
      <w:pPr>
        <w:spacing w:before="10"/>
        <w:ind w:left="20"/>
        <w:rPr>
          <w:b/>
          <w:sz w:val="24"/>
        </w:rPr>
      </w:pPr>
    </w:p>
    <w:p w14:paraId="4F1D9C16">
      <w:pPr>
        <w:pStyle w:val="4"/>
        <w:spacing w:line="278" w:lineRule="auto"/>
        <w:ind w:right="17"/>
      </w:pPr>
    </w:p>
    <w:p w14:paraId="4170C3E0">
      <w:pPr>
        <w:pStyle w:val="4"/>
        <w:spacing w:line="278" w:lineRule="auto"/>
        <w:ind w:right="17" w:firstLine="720"/>
        <w:jc w:val="both"/>
      </w:pPr>
    </w:p>
    <w:p w14:paraId="2914EC67">
      <w:pPr>
        <w:pStyle w:val="4"/>
        <w:spacing w:before="185" w:line="278" w:lineRule="auto"/>
        <w:ind w:right="17" w:firstLine="720"/>
        <w:jc w:val="both"/>
      </w:pPr>
    </w:p>
    <w:p w14:paraId="4B374239">
      <w:pPr>
        <w:pStyle w:val="4"/>
        <w:spacing w:before="10"/>
        <w:jc w:val="center"/>
        <w:rPr>
          <w:spacing w:val="-4"/>
        </w:rPr>
      </w:pPr>
      <w:r>
        <w:t>Фиг.4</w:t>
      </w:r>
      <w:r>
        <w:rPr>
          <w:spacing w:val="-1"/>
        </w:rPr>
        <w:t xml:space="preserve"> </w:t>
      </w:r>
      <w:r>
        <w:t>Официално</w:t>
      </w:r>
      <w:r>
        <w:rPr>
          <w:spacing w:val="-4"/>
        </w:rPr>
        <w:t xml:space="preserve"> </w:t>
      </w:r>
      <w:r>
        <w:t>лого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езика</w:t>
      </w:r>
      <w:r>
        <w:rPr>
          <w:spacing w:val="1"/>
        </w:rPr>
        <w:t xml:space="preserve"> </w:t>
      </w:r>
      <w:r>
        <w:rPr>
          <w:spacing w:val="-4"/>
        </w:rPr>
        <w:t>PHP.</w:t>
      </w:r>
    </w:p>
    <w:p w14:paraId="2ACD897C">
      <w:pPr>
        <w:pStyle w:val="4"/>
        <w:spacing w:before="10"/>
        <w:jc w:val="center"/>
        <w:rPr>
          <w:spacing w:val="-4"/>
        </w:rPr>
      </w:pPr>
    </w:p>
    <w:p w14:paraId="6BB4BAA5">
      <w:pPr>
        <w:pStyle w:val="4"/>
        <w:spacing w:line="278" w:lineRule="auto"/>
        <w:ind w:right="17" w:firstLine="688"/>
        <w:jc w:val="both"/>
      </w:pPr>
      <w:r>
        <w:t xml:space="preserve">За реализацията на сървърната логика на </w:t>
      </w:r>
      <w:r>
        <w:rPr>
          <w:b/>
        </w:rPr>
        <w:t xml:space="preserve">„KitBazar“ </w:t>
      </w:r>
      <w:r>
        <w:t>е избран езикът PHP (Hypertext Preprocessor).</w:t>
      </w:r>
      <w:r>
        <w:rPr>
          <w:spacing w:val="-4"/>
        </w:rPr>
        <w:t xml:space="preserve"> </w:t>
      </w:r>
      <w:r>
        <w:t>Той</w:t>
      </w:r>
      <w:r>
        <w:rPr>
          <w:spacing w:val="-3"/>
        </w:rPr>
        <w:t xml:space="preserve"> </w:t>
      </w:r>
      <w:r>
        <w:t>е</w:t>
      </w:r>
      <w:r>
        <w:rPr>
          <w:spacing w:val="-5"/>
        </w:rPr>
        <w:t xml:space="preserve"> </w:t>
      </w:r>
      <w:r>
        <w:t>един</w:t>
      </w:r>
      <w:r>
        <w:rPr>
          <w:spacing w:val="-5"/>
        </w:rPr>
        <w:t xml:space="preserve"> </w:t>
      </w:r>
      <w:r>
        <w:t>от</w:t>
      </w:r>
      <w:r>
        <w:rPr>
          <w:spacing w:val="-4"/>
        </w:rPr>
        <w:t xml:space="preserve"> </w:t>
      </w:r>
      <w:r>
        <w:t>най-разпространените</w:t>
      </w:r>
      <w:r>
        <w:rPr>
          <w:spacing w:val="-5"/>
        </w:rPr>
        <w:t xml:space="preserve"> </w:t>
      </w:r>
      <w:r>
        <w:t>скриптови</w:t>
      </w:r>
      <w:r>
        <w:rPr>
          <w:spacing w:val="-5"/>
        </w:rPr>
        <w:t xml:space="preserve"> </w:t>
      </w:r>
      <w:r>
        <w:t>езици</w:t>
      </w:r>
      <w:r>
        <w:rPr>
          <w:spacing w:val="-3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уеб</w:t>
      </w:r>
      <w:r>
        <w:rPr>
          <w:spacing w:val="-2"/>
        </w:rPr>
        <w:t xml:space="preserve"> </w:t>
      </w:r>
      <w:r>
        <w:t>разработка</w:t>
      </w:r>
      <w:r>
        <w:rPr>
          <w:spacing w:val="-7"/>
        </w:rPr>
        <w:t xml:space="preserve"> </w:t>
      </w:r>
      <w:r>
        <w:t>с отворен код, който се изпълнява на страната на сървъра.</w:t>
      </w:r>
    </w:p>
    <w:p w14:paraId="5577263B">
      <w:pPr>
        <w:pStyle w:val="4"/>
        <w:spacing w:before="10"/>
        <w:rPr>
          <w:spacing w:val="-2"/>
        </w:rPr>
      </w:pPr>
      <w:r>
        <w:t>Изборът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се</w:t>
      </w:r>
      <w:r>
        <w:rPr>
          <w:spacing w:val="1"/>
        </w:rPr>
        <w:t xml:space="preserve"> </w:t>
      </w:r>
      <w:r>
        <w:t>основава на</w:t>
      </w:r>
      <w:r>
        <w:rPr>
          <w:spacing w:val="-1"/>
        </w:rPr>
        <w:t xml:space="preserve"> </w:t>
      </w:r>
      <w:r>
        <w:t>няколко</w:t>
      </w:r>
      <w:r>
        <w:rPr>
          <w:spacing w:val="-4"/>
        </w:rPr>
        <w:t xml:space="preserve"> </w:t>
      </w:r>
      <w:r>
        <w:t>ключови</w:t>
      </w:r>
      <w:r>
        <w:rPr>
          <w:spacing w:val="1"/>
        </w:rPr>
        <w:t xml:space="preserve"> </w:t>
      </w:r>
      <w:r>
        <w:rPr>
          <w:spacing w:val="-2"/>
        </w:rPr>
        <w:t>предимства:</w:t>
      </w:r>
    </w:p>
    <w:p w14:paraId="555FF6F8">
      <w:pPr>
        <w:pStyle w:val="4"/>
        <w:spacing w:before="10" w:line="278" w:lineRule="auto"/>
      </w:pPr>
      <w:r>
        <w:rPr>
          <w:b/>
        </w:rPr>
        <w:t xml:space="preserve">Динамично съдържание: </w:t>
      </w:r>
      <w:r>
        <w:t>PHP позволява на „KitBazar“ да генерира страници в реално</w:t>
      </w:r>
      <w:r>
        <w:rPr>
          <w:spacing w:val="-5"/>
        </w:rPr>
        <w:t xml:space="preserve"> </w:t>
      </w:r>
      <w:r>
        <w:t>време.</w:t>
      </w:r>
      <w:r>
        <w:rPr>
          <w:spacing w:val="-5"/>
        </w:rPr>
        <w:t xml:space="preserve"> </w:t>
      </w:r>
      <w:r>
        <w:t>Когато</w:t>
      </w:r>
      <w:r>
        <w:rPr>
          <w:spacing w:val="-5"/>
        </w:rPr>
        <w:t xml:space="preserve"> </w:t>
      </w:r>
      <w:r>
        <w:t>потребителят</w:t>
      </w:r>
      <w:r>
        <w:rPr>
          <w:spacing w:val="-5"/>
        </w:rPr>
        <w:t xml:space="preserve"> </w:t>
      </w:r>
      <w:r>
        <w:t>избере</w:t>
      </w:r>
      <w:r>
        <w:rPr>
          <w:spacing w:val="-5"/>
        </w:rPr>
        <w:t xml:space="preserve"> </w:t>
      </w:r>
      <w:r>
        <w:t>конкретен</w:t>
      </w:r>
      <w:r>
        <w:rPr>
          <w:spacing w:val="-4"/>
        </w:rPr>
        <w:t xml:space="preserve"> </w:t>
      </w:r>
      <w:r>
        <w:t>екип,</w:t>
      </w:r>
      <w:r>
        <w:rPr>
          <w:spacing w:val="-5"/>
        </w:rPr>
        <w:t xml:space="preserve"> </w:t>
      </w:r>
      <w:r>
        <w:t>PHP</w:t>
      </w:r>
      <w:r>
        <w:rPr>
          <w:spacing w:val="-6"/>
        </w:rPr>
        <w:t xml:space="preserve"> </w:t>
      </w:r>
      <w:r>
        <w:t>скриптът</w:t>
      </w:r>
      <w:r>
        <w:rPr>
          <w:spacing w:val="-6"/>
        </w:rPr>
        <w:t xml:space="preserve"> </w:t>
      </w:r>
      <w:r>
        <w:t>извлича информацията от базата данни и я визуализира.</w:t>
      </w:r>
    </w:p>
    <w:p w14:paraId="7DDAC0CF">
      <w:pPr>
        <w:pStyle w:val="4"/>
        <w:spacing w:line="278" w:lineRule="auto"/>
        <w:ind w:right="17"/>
      </w:pPr>
      <w:r>
        <w:rPr>
          <w:b/>
        </w:rPr>
        <w:t xml:space="preserve">Свързаност с бази данни: </w:t>
      </w:r>
      <w:r>
        <w:t>Езикът притежава вградени функции за работа с MySQL,</w:t>
      </w:r>
      <w:r>
        <w:rPr>
          <w:spacing w:val="-3"/>
        </w:rPr>
        <w:t xml:space="preserve"> </w:t>
      </w:r>
      <w:r>
        <w:t>което</w:t>
      </w:r>
      <w:r>
        <w:rPr>
          <w:spacing w:val="-5"/>
        </w:rPr>
        <w:t xml:space="preserve"> </w:t>
      </w:r>
      <w:r>
        <w:t>прави</w:t>
      </w:r>
      <w:r>
        <w:rPr>
          <w:spacing w:val="-4"/>
        </w:rPr>
        <w:t xml:space="preserve"> </w:t>
      </w:r>
      <w:r>
        <w:t>процеса</w:t>
      </w:r>
      <w:r>
        <w:rPr>
          <w:spacing w:val="-4"/>
        </w:rPr>
        <w:t xml:space="preserve"> </w:t>
      </w:r>
      <w:r>
        <w:t>по</w:t>
      </w:r>
      <w:r>
        <w:rPr>
          <w:spacing w:val="-5"/>
        </w:rPr>
        <w:t xml:space="preserve"> </w:t>
      </w:r>
      <w:r>
        <w:t>извличане,</w:t>
      </w:r>
      <w:r>
        <w:rPr>
          <w:spacing w:val="-5"/>
        </w:rPr>
        <w:t xml:space="preserve"> </w:t>
      </w:r>
      <w:r>
        <w:t>добавяне</w:t>
      </w:r>
      <w:r>
        <w:rPr>
          <w:spacing w:val="-6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изтриване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продукти изключително бърз и сигурен.</w:t>
      </w:r>
    </w:p>
    <w:p w14:paraId="19833569">
      <w:pPr>
        <w:pStyle w:val="4"/>
        <w:spacing w:line="278" w:lineRule="auto"/>
        <w:ind w:right="17"/>
      </w:pPr>
      <w:r>
        <w:rPr>
          <w:b/>
        </w:rPr>
        <w:t xml:space="preserve">Кросплатформеност: </w:t>
      </w:r>
      <w:r>
        <w:t>PHP работи безпроблемно на различни операционни системи</w:t>
      </w:r>
      <w:r>
        <w:rPr>
          <w:spacing w:val="-3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се</w:t>
      </w:r>
      <w:r>
        <w:rPr>
          <w:spacing w:val="-3"/>
        </w:rPr>
        <w:t xml:space="preserve"> </w:t>
      </w:r>
      <w:r>
        <w:t>поддържа</w:t>
      </w:r>
      <w:r>
        <w:rPr>
          <w:spacing w:val="-3"/>
        </w:rPr>
        <w:t xml:space="preserve"> </w:t>
      </w:r>
      <w:r>
        <w:t>от</w:t>
      </w:r>
      <w:r>
        <w:rPr>
          <w:spacing w:val="-5"/>
        </w:rPr>
        <w:t xml:space="preserve"> </w:t>
      </w:r>
      <w:r>
        <w:t>почти</w:t>
      </w:r>
      <w:r>
        <w:rPr>
          <w:spacing w:val="-3"/>
        </w:rPr>
        <w:t xml:space="preserve"> </w:t>
      </w:r>
      <w:r>
        <w:t>всички</w:t>
      </w:r>
      <w:r>
        <w:rPr>
          <w:spacing w:val="-5"/>
        </w:rPr>
        <w:t xml:space="preserve"> </w:t>
      </w:r>
      <w:r>
        <w:t>съвременни</w:t>
      </w:r>
      <w:r>
        <w:rPr>
          <w:spacing w:val="-5"/>
        </w:rPr>
        <w:t xml:space="preserve"> </w:t>
      </w:r>
      <w:r>
        <w:t>уеб</w:t>
      </w:r>
      <w:r>
        <w:rPr>
          <w:spacing w:val="-2"/>
        </w:rPr>
        <w:t xml:space="preserve"> </w:t>
      </w:r>
      <w:r>
        <w:t>сървъри</w:t>
      </w:r>
      <w:r>
        <w:rPr>
          <w:spacing w:val="-3"/>
        </w:rPr>
        <w:t xml:space="preserve"> </w:t>
      </w:r>
      <w:r>
        <w:t>като</w:t>
      </w:r>
      <w:r>
        <w:rPr>
          <w:spacing w:val="-6"/>
        </w:rPr>
        <w:t xml:space="preserve"> </w:t>
      </w:r>
      <w:r>
        <w:t>Apache</w:t>
      </w:r>
      <w:r>
        <w:rPr>
          <w:spacing w:val="-1"/>
        </w:rPr>
        <w:t xml:space="preserve"> </w:t>
      </w:r>
      <w:r>
        <w:t>(част от XAMPP пакета, използван в проекта).</w:t>
      </w:r>
    </w:p>
    <w:p w14:paraId="53E0C8C4">
      <w:pPr>
        <w:pStyle w:val="4"/>
        <w:spacing w:line="278" w:lineRule="auto"/>
        <w:ind w:right="17"/>
      </w:pPr>
    </w:p>
    <w:p w14:paraId="3E4F4C04">
      <w:pPr>
        <w:pStyle w:val="4"/>
        <w:spacing w:line="278" w:lineRule="auto"/>
        <w:ind w:right="17" w:firstLine="720"/>
      </w:pPr>
      <w:r>
        <w:t xml:space="preserve">В архитектурата на проекта PHP действа като „мост“ между потребителския интерфейс и базата данни. Всеки път, когато администраторът добави нов екип през </w:t>
      </w:r>
      <w:r>
        <w:rPr>
          <w:rFonts w:ascii="Consolas" w:hAnsi="Consolas"/>
        </w:rPr>
        <w:t>admin_add.php</w:t>
      </w:r>
      <w:r>
        <w:t>,</w:t>
      </w:r>
      <w:r>
        <w:rPr>
          <w:spacing w:val="-4"/>
        </w:rPr>
        <w:t xml:space="preserve"> </w:t>
      </w:r>
      <w:r>
        <w:t>PHP</w:t>
      </w:r>
      <w:r>
        <w:rPr>
          <w:spacing w:val="-6"/>
        </w:rPr>
        <w:t xml:space="preserve"> </w:t>
      </w:r>
      <w:r>
        <w:t>скриптът</w:t>
      </w:r>
      <w:r>
        <w:rPr>
          <w:spacing w:val="-6"/>
        </w:rPr>
        <w:t xml:space="preserve"> </w:t>
      </w:r>
      <w:r>
        <w:t>приема</w:t>
      </w:r>
      <w:r>
        <w:rPr>
          <w:spacing w:val="-5"/>
        </w:rPr>
        <w:t xml:space="preserve"> </w:t>
      </w:r>
      <w:r>
        <w:t>данните,</w:t>
      </w:r>
      <w:r>
        <w:rPr>
          <w:spacing w:val="-4"/>
        </w:rPr>
        <w:t xml:space="preserve"> </w:t>
      </w:r>
      <w:r>
        <w:t>обработва</w:t>
      </w:r>
      <w:r>
        <w:rPr>
          <w:spacing w:val="-3"/>
        </w:rPr>
        <w:t xml:space="preserve"> </w:t>
      </w:r>
      <w:r>
        <w:t>качената</w:t>
      </w:r>
      <w:r>
        <w:rPr>
          <w:spacing w:val="-5"/>
        </w:rPr>
        <w:t xml:space="preserve"> </w:t>
      </w:r>
      <w:r>
        <w:t>снимка</w:t>
      </w:r>
      <w:r>
        <w:rPr>
          <w:spacing w:val="-5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ги</w:t>
      </w:r>
      <w:r>
        <w:rPr>
          <w:spacing w:val="-3"/>
        </w:rPr>
        <w:t xml:space="preserve"> </w:t>
      </w:r>
      <w:r>
        <w:t>записва в съответните таблици.</w:t>
      </w:r>
    </w:p>
    <w:p w14:paraId="335B41C0">
      <w:pPr>
        <w:pStyle w:val="4"/>
        <w:spacing w:before="10"/>
      </w:pPr>
    </w:p>
    <w:p w14:paraId="5CA44277">
      <w:pPr>
        <w:pStyle w:val="4"/>
        <w:spacing w:before="10"/>
      </w:pPr>
      <w:r>
        <w:rPr>
          <w:sz w:val="2"/>
          <w:szCs w:val="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margin">
              <wp:align>center</wp:align>
            </wp:positionH>
            <wp:positionV relativeFrom="page">
              <wp:posOffset>144145</wp:posOffset>
            </wp:positionV>
            <wp:extent cx="6580505" cy="2561590"/>
            <wp:effectExtent l="0" t="0" r="0" b="0"/>
            <wp:wrapNone/>
            <wp:docPr id="108" name="Imag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80632" cy="256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D359B">
      <w:pPr>
        <w:pStyle w:val="4"/>
        <w:spacing w:line="278" w:lineRule="auto"/>
        <w:ind w:right="17" w:firstLine="688"/>
        <w:jc w:val="both"/>
      </w:pPr>
    </w:p>
    <w:p w14:paraId="2EE0EF3E">
      <w:pPr>
        <w:pStyle w:val="4"/>
        <w:spacing w:before="10"/>
        <w:jc w:val="both"/>
        <w:rPr>
          <w:spacing w:val="-4"/>
        </w:rPr>
      </w:pPr>
    </w:p>
    <w:p w14:paraId="74625AF6">
      <w:pPr>
        <w:pStyle w:val="4"/>
        <w:spacing w:before="10"/>
        <w:jc w:val="center"/>
      </w:pPr>
    </w:p>
    <w:p w14:paraId="691D22D7">
      <w:pPr>
        <w:spacing w:before="9"/>
        <w:ind w:right="1"/>
        <w:jc w:val="center"/>
        <w:rPr>
          <w:b/>
          <w:spacing w:val="-4"/>
          <w:sz w:val="28"/>
        </w:rPr>
      </w:pPr>
    </w:p>
    <w:p w14:paraId="546191D8">
      <w:pPr>
        <w:spacing w:before="9"/>
        <w:ind w:right="1"/>
        <w:jc w:val="center"/>
        <w:rPr>
          <w:b/>
          <w:spacing w:val="-4"/>
          <w:sz w:val="28"/>
        </w:rPr>
      </w:pPr>
    </w:p>
    <w:p w14:paraId="79EBB377">
      <w:pPr>
        <w:spacing w:before="9"/>
        <w:ind w:right="1"/>
        <w:jc w:val="center"/>
        <w:rPr>
          <w:b/>
          <w:sz w:val="28"/>
        </w:rPr>
      </w:pPr>
    </w:p>
    <w:p w14:paraId="2D4EEE74">
      <w:pPr>
        <w:jc w:val="center"/>
      </w:pPr>
    </w:p>
    <w:p w14:paraId="582C6F11"/>
    <w:p w14:paraId="624D8F2A"/>
    <w:p w14:paraId="6B5464BE"/>
    <w:p w14:paraId="5B4786A6">
      <w:pPr>
        <w:pStyle w:val="4"/>
        <w:spacing w:before="10"/>
        <w:ind w:left="0"/>
        <w:jc w:val="center"/>
        <w:rPr>
          <w:spacing w:val="-2"/>
        </w:rPr>
      </w:pPr>
      <w:r>
        <w:t>Фиг.5</w:t>
      </w:r>
      <w:r>
        <w:rPr>
          <w:spacing w:val="-2"/>
        </w:rPr>
        <w:t xml:space="preserve"> </w:t>
      </w:r>
      <w:r>
        <w:t>Пътят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данните</w:t>
      </w:r>
      <w:r>
        <w:rPr>
          <w:spacing w:val="-2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уебсайта</w:t>
      </w:r>
      <w:r>
        <w:rPr>
          <w:spacing w:val="-2"/>
        </w:rPr>
        <w:t xml:space="preserve"> KitBazar.</w:t>
      </w:r>
    </w:p>
    <w:p w14:paraId="2F3C63E8">
      <w:pPr>
        <w:pStyle w:val="4"/>
        <w:spacing w:before="10"/>
        <w:ind w:left="0"/>
      </w:pPr>
    </w:p>
    <w:p w14:paraId="45C540D6">
      <w:pPr>
        <w:pStyle w:val="4"/>
        <w:numPr>
          <w:ilvl w:val="1"/>
          <w:numId w:val="6"/>
        </w:numPr>
        <w:spacing w:before="1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 Релационни бази данни и </w:t>
      </w:r>
      <w:r>
        <w:rPr>
          <w:b/>
          <w:bCs/>
          <w:sz w:val="28"/>
          <w:szCs w:val="28"/>
          <w:lang w:val="en-US"/>
        </w:rPr>
        <w:t>MySQL</w:t>
      </w:r>
    </w:p>
    <w:p w14:paraId="4204A206">
      <w:pPr>
        <w:pStyle w:val="4"/>
        <w:spacing w:before="10"/>
        <w:ind w:left="360"/>
        <w:rPr>
          <w:b/>
          <w:bCs/>
          <w:sz w:val="28"/>
          <w:szCs w:val="28"/>
          <w:lang w:val="en-US"/>
        </w:rPr>
      </w:pPr>
      <w:r>
        <w:rPr>
          <w:sz w:val="2"/>
          <w:szCs w:val="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1135380</wp:posOffset>
            </wp:positionH>
            <wp:positionV relativeFrom="page">
              <wp:posOffset>3710940</wp:posOffset>
            </wp:positionV>
            <wp:extent cx="4511040" cy="1600835"/>
            <wp:effectExtent l="0" t="0" r="3810" b="0"/>
            <wp:wrapNone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5010" cy="16091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A7050B">
      <w:pPr>
        <w:pStyle w:val="4"/>
        <w:spacing w:before="10"/>
        <w:ind w:left="360"/>
        <w:rPr>
          <w:b/>
          <w:bCs/>
          <w:sz w:val="28"/>
          <w:szCs w:val="28"/>
          <w:lang w:val="en-US"/>
        </w:rPr>
      </w:pPr>
    </w:p>
    <w:p w14:paraId="57EF72F5">
      <w:pPr>
        <w:pStyle w:val="4"/>
        <w:spacing w:before="10"/>
        <w:ind w:left="0"/>
        <w:rPr>
          <w:b/>
          <w:bCs/>
          <w:sz w:val="28"/>
          <w:szCs w:val="28"/>
          <w:lang w:val="en-US"/>
        </w:rPr>
      </w:pPr>
    </w:p>
    <w:p w14:paraId="19CCAEF2"/>
    <w:p w14:paraId="3A76BA40"/>
    <w:p w14:paraId="7CE21581"/>
    <w:p w14:paraId="026AC360"/>
    <w:p w14:paraId="2C58DA62"/>
    <w:p w14:paraId="179798DA"/>
    <w:p w14:paraId="10AE8C55"/>
    <w:p w14:paraId="235D5C5F"/>
    <w:p w14:paraId="31098AC8">
      <w:pPr>
        <w:pStyle w:val="4"/>
        <w:spacing w:before="10"/>
        <w:jc w:val="center"/>
        <w:rPr>
          <w:spacing w:val="-4"/>
        </w:rPr>
      </w:pPr>
      <w:r>
        <w:t>Фиг.</w:t>
      </w:r>
      <w:r>
        <w:rPr>
          <w:lang w:val="en-US"/>
        </w:rPr>
        <w:t>6</w:t>
      </w:r>
      <w:r>
        <w:rPr>
          <w:spacing w:val="-2"/>
        </w:rPr>
        <w:t xml:space="preserve"> </w:t>
      </w:r>
      <w:r>
        <w:t>Официално</w:t>
      </w:r>
      <w:r>
        <w:rPr>
          <w:spacing w:val="-3"/>
        </w:rPr>
        <w:t xml:space="preserve"> </w:t>
      </w:r>
      <w:r>
        <w:t>лого</w:t>
      </w:r>
      <w:r>
        <w:rPr>
          <w:spacing w:val="-1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rPr>
          <w:spacing w:val="-4"/>
        </w:rPr>
        <w:t>MySQL</w:t>
      </w:r>
    </w:p>
    <w:p w14:paraId="0F781609">
      <w:pPr>
        <w:pStyle w:val="4"/>
        <w:spacing w:line="400" w:lineRule="exact"/>
        <w:ind w:left="0"/>
        <w:jc w:val="both"/>
        <w:rPr>
          <w:lang w:val="en-US"/>
        </w:rPr>
      </w:pPr>
    </w:p>
    <w:p w14:paraId="23E0A544">
      <w:pPr>
        <w:pStyle w:val="4"/>
        <w:spacing w:line="400" w:lineRule="exact"/>
        <w:ind w:left="0" w:firstLine="708"/>
        <w:jc w:val="both"/>
      </w:pPr>
      <w:r>
        <w:t>Всяко</w:t>
      </w:r>
      <w:r>
        <w:rPr>
          <w:spacing w:val="-3"/>
        </w:rPr>
        <w:t xml:space="preserve"> </w:t>
      </w:r>
      <w:r>
        <w:t>модерно</w:t>
      </w:r>
      <w:r>
        <w:rPr>
          <w:spacing w:val="-2"/>
        </w:rPr>
        <w:t xml:space="preserve"> </w:t>
      </w:r>
      <w:r>
        <w:t>уеб</w:t>
      </w:r>
      <w:r>
        <w:rPr>
          <w:spacing w:val="-4"/>
        </w:rPr>
        <w:t xml:space="preserve"> </w:t>
      </w:r>
      <w:r>
        <w:t>приложение се</w:t>
      </w:r>
      <w:r>
        <w:rPr>
          <w:spacing w:val="-3"/>
        </w:rPr>
        <w:t xml:space="preserve"> </w:t>
      </w:r>
      <w:r>
        <w:t>нуждае</w:t>
      </w:r>
      <w:r>
        <w:rPr>
          <w:spacing w:val="-2"/>
        </w:rPr>
        <w:t xml:space="preserve"> </w:t>
      </w:r>
      <w:r>
        <w:t>от</w:t>
      </w:r>
      <w:r>
        <w:rPr>
          <w:spacing w:val="-3"/>
        </w:rPr>
        <w:t xml:space="preserve"> </w:t>
      </w:r>
      <w:r>
        <w:t>надеждно</w:t>
      </w:r>
      <w:r>
        <w:rPr>
          <w:spacing w:val="-2"/>
        </w:rPr>
        <w:t xml:space="preserve"> </w:t>
      </w:r>
      <w:r>
        <w:t>място</w:t>
      </w:r>
      <w:r>
        <w:rPr>
          <w:spacing w:val="-2"/>
        </w:rPr>
        <w:t xml:space="preserve"> </w:t>
      </w:r>
      <w:r>
        <w:rPr>
          <w:spacing w:val="-5"/>
        </w:rPr>
        <w:t>за</w:t>
      </w:r>
      <w:r>
        <w:t xml:space="preserve"> </w:t>
      </w:r>
    </w:p>
    <w:p w14:paraId="4DBAC347">
      <w:pPr>
        <w:pStyle w:val="4"/>
        <w:spacing w:line="400" w:lineRule="exact"/>
        <w:jc w:val="both"/>
      </w:pPr>
      <w:r>
        <w:t>съхранение</w:t>
      </w:r>
      <w:r>
        <w:rPr>
          <w:spacing w:val="-5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информация.</w:t>
      </w:r>
      <w:r>
        <w:rPr>
          <w:spacing w:val="-6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нуждите</w:t>
      </w:r>
      <w:r>
        <w:rPr>
          <w:spacing w:val="-8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rPr>
          <w:b/>
        </w:rPr>
        <w:t>„KitBazar“</w:t>
      </w:r>
      <w:r>
        <w:rPr>
          <w:b/>
          <w:spacing w:val="-4"/>
        </w:rPr>
        <w:t xml:space="preserve"> </w:t>
      </w:r>
      <w:r>
        <w:t>е</w:t>
      </w:r>
      <w:r>
        <w:rPr>
          <w:spacing w:val="-5"/>
        </w:rPr>
        <w:t xml:space="preserve"> </w:t>
      </w:r>
      <w:r>
        <w:t>използвана</w:t>
      </w:r>
      <w:r>
        <w:rPr>
          <w:spacing w:val="-4"/>
        </w:rPr>
        <w:t xml:space="preserve"> </w:t>
      </w:r>
      <w:r>
        <w:t xml:space="preserve">MySQL – най-популярната релационна система за управление на бази данни </w:t>
      </w:r>
      <w:r>
        <w:rPr>
          <w:spacing w:val="-2"/>
        </w:rPr>
        <w:t>(RDBMS).</w:t>
      </w:r>
    </w:p>
    <w:p w14:paraId="410028C4">
      <w:pPr>
        <w:pStyle w:val="4"/>
        <w:spacing w:line="400" w:lineRule="exact"/>
        <w:ind w:left="0" w:right="83"/>
        <w:jc w:val="both"/>
      </w:pPr>
      <w:r>
        <w:t xml:space="preserve"> MySQL</w:t>
      </w:r>
      <w:r>
        <w:rPr>
          <w:spacing w:val="-8"/>
        </w:rPr>
        <w:t xml:space="preserve"> </w:t>
      </w:r>
      <w:r>
        <w:t>съхранява</w:t>
      </w:r>
      <w:r>
        <w:rPr>
          <w:spacing w:val="-6"/>
        </w:rPr>
        <w:t xml:space="preserve"> </w:t>
      </w:r>
      <w:r>
        <w:t>информацията</w:t>
      </w:r>
      <w:r>
        <w:rPr>
          <w:spacing w:val="-1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структурирани</w:t>
      </w:r>
      <w:r>
        <w:rPr>
          <w:spacing w:val="-3"/>
        </w:rPr>
        <w:t xml:space="preserve"> </w:t>
      </w:r>
      <w:r>
        <w:t>таблици,</w:t>
      </w:r>
      <w:r>
        <w:rPr>
          <w:spacing w:val="-3"/>
        </w:rPr>
        <w:t xml:space="preserve"> </w:t>
      </w:r>
      <w:r>
        <w:t>които</w:t>
      </w:r>
      <w:r>
        <w:rPr>
          <w:spacing w:val="-3"/>
        </w:rPr>
        <w:t xml:space="preserve"> </w:t>
      </w:r>
      <w:r>
        <w:rPr>
          <w:spacing w:val="-5"/>
        </w:rPr>
        <w:t>са</w:t>
      </w:r>
    </w:p>
    <w:p w14:paraId="3E28B85A">
      <w:pPr>
        <w:pStyle w:val="4"/>
        <w:spacing w:before="35" w:line="400" w:lineRule="exact"/>
        <w:ind w:left="0" w:right="17"/>
        <w:jc w:val="both"/>
        <w:rPr>
          <w:spacing w:val="-5"/>
        </w:rPr>
      </w:pPr>
      <w:r>
        <w:t>свързани</w:t>
      </w:r>
      <w:r>
        <w:rPr>
          <w:spacing w:val="-5"/>
        </w:rPr>
        <w:t xml:space="preserve"> </w:t>
      </w:r>
      <w:r>
        <w:t>помежду</w:t>
      </w:r>
      <w:r>
        <w:rPr>
          <w:spacing w:val="-4"/>
        </w:rPr>
        <w:t xml:space="preserve"> </w:t>
      </w:r>
      <w:r>
        <w:t>си</w:t>
      </w:r>
      <w:r>
        <w:rPr>
          <w:spacing w:val="-2"/>
        </w:rPr>
        <w:t xml:space="preserve"> </w:t>
      </w:r>
      <w:r>
        <w:t>чрез</w:t>
      </w:r>
      <w:r>
        <w:rPr>
          <w:spacing w:val="-4"/>
        </w:rPr>
        <w:t xml:space="preserve"> </w:t>
      </w:r>
      <w:r>
        <w:t>ключове.</w:t>
      </w:r>
      <w:r>
        <w:rPr>
          <w:spacing w:val="-4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проекта</w:t>
      </w:r>
      <w:r>
        <w:rPr>
          <w:spacing w:val="-3"/>
        </w:rPr>
        <w:t xml:space="preserve"> </w:t>
      </w:r>
      <w:r>
        <w:t>са</w:t>
      </w:r>
      <w:r>
        <w:rPr>
          <w:spacing w:val="-2"/>
        </w:rPr>
        <w:t xml:space="preserve"> </w:t>
      </w:r>
      <w:r>
        <w:t>дефинирани</w:t>
      </w:r>
      <w:r>
        <w:rPr>
          <w:spacing w:val="-2"/>
        </w:rPr>
        <w:t xml:space="preserve"> </w:t>
      </w:r>
      <w:r>
        <w:t xml:space="preserve">таблици </w:t>
      </w:r>
      <w:r>
        <w:rPr>
          <w:spacing w:val="-5"/>
        </w:rPr>
        <w:t>за:</w:t>
      </w:r>
    </w:p>
    <w:p w14:paraId="6B36466A">
      <w:pPr>
        <w:spacing w:line="400" w:lineRule="exact"/>
        <w:ind w:left="20"/>
        <w:jc w:val="both"/>
        <w:rPr>
          <w:spacing w:val="-2"/>
        </w:rPr>
      </w:pPr>
      <w:r>
        <w:rPr>
          <w:b/>
          <w:sz w:val="24"/>
        </w:rPr>
        <w:t>Продукти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(kits):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съдържа</w:t>
      </w:r>
      <w:r>
        <w:rPr>
          <w:spacing w:val="-5"/>
          <w:sz w:val="24"/>
        </w:rPr>
        <w:t xml:space="preserve"> </w:t>
      </w:r>
      <w:r>
        <w:rPr>
          <w:sz w:val="24"/>
        </w:rPr>
        <w:t>име,</w:t>
      </w:r>
      <w:r>
        <w:rPr>
          <w:spacing w:val="-2"/>
          <w:sz w:val="24"/>
        </w:rPr>
        <w:t xml:space="preserve"> </w:t>
      </w:r>
      <w:r>
        <w:rPr>
          <w:sz w:val="24"/>
        </w:rPr>
        <w:t>цена,</w:t>
      </w:r>
      <w:r>
        <w:rPr>
          <w:spacing w:val="-2"/>
          <w:sz w:val="24"/>
        </w:rPr>
        <w:t xml:space="preserve"> </w:t>
      </w:r>
      <w:r>
        <w:rPr>
          <w:sz w:val="24"/>
        </w:rPr>
        <w:t>описание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2"/>
          <w:sz w:val="24"/>
        </w:rPr>
        <w:t xml:space="preserve"> </w:t>
      </w:r>
      <w:r>
        <w:rPr>
          <w:sz w:val="24"/>
        </w:rPr>
        <w:t>път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снимката </w:t>
      </w:r>
      <w:r>
        <w:rPr>
          <w:spacing w:val="-5"/>
          <w:sz w:val="24"/>
        </w:rPr>
        <w:t xml:space="preserve">на </w:t>
      </w:r>
      <w:r>
        <w:rPr>
          <w:spacing w:val="-2"/>
        </w:rPr>
        <w:t>екипа.</w:t>
      </w:r>
    </w:p>
    <w:p w14:paraId="78A5F677">
      <w:pPr>
        <w:spacing w:line="400" w:lineRule="exact"/>
        <w:ind w:left="20"/>
        <w:rPr>
          <w:sz w:val="24"/>
        </w:rPr>
      </w:pPr>
      <w:r>
        <w:rPr>
          <w:b/>
          <w:sz w:val="24"/>
        </w:rPr>
        <w:t>Администратори/Потребители: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за</w:t>
      </w:r>
      <w:r>
        <w:rPr>
          <w:spacing w:val="-3"/>
          <w:sz w:val="24"/>
        </w:rPr>
        <w:t xml:space="preserve"> </w:t>
      </w:r>
      <w:r>
        <w:rPr>
          <w:sz w:val="24"/>
        </w:rPr>
        <w:t>оторизиран</w:t>
      </w:r>
      <w:r>
        <w:rPr>
          <w:spacing w:val="-4"/>
          <w:sz w:val="24"/>
        </w:rPr>
        <w:t xml:space="preserve"> </w:t>
      </w:r>
      <w:r>
        <w:rPr>
          <w:sz w:val="24"/>
        </w:rPr>
        <w:t>достъп</w:t>
      </w:r>
      <w:r>
        <w:rPr>
          <w:spacing w:val="-4"/>
          <w:sz w:val="24"/>
        </w:rPr>
        <w:t xml:space="preserve"> </w:t>
      </w:r>
      <w:r>
        <w:rPr>
          <w:sz w:val="24"/>
        </w:rPr>
        <w:t>(ако</w:t>
      </w:r>
      <w:r>
        <w:rPr>
          <w:spacing w:val="-1"/>
          <w:sz w:val="24"/>
        </w:rPr>
        <w:t xml:space="preserve"> </w:t>
      </w:r>
      <w:r>
        <w:rPr>
          <w:sz w:val="24"/>
        </w:rPr>
        <w:t>се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добави</w:t>
      </w:r>
    </w:p>
    <w:p w14:paraId="11ED1B29">
      <w:pPr>
        <w:pStyle w:val="4"/>
        <w:spacing w:before="35" w:line="400" w:lineRule="exact"/>
        <w:rPr>
          <w:spacing w:val="-2"/>
        </w:rPr>
      </w:pPr>
      <w:r>
        <w:t>такава</w:t>
      </w:r>
      <w:r>
        <w:rPr>
          <w:spacing w:val="-4"/>
        </w:rPr>
        <w:t xml:space="preserve"> </w:t>
      </w:r>
      <w:r>
        <w:rPr>
          <w:spacing w:val="-2"/>
        </w:rPr>
        <w:t>функционалност).</w:t>
      </w:r>
    </w:p>
    <w:p w14:paraId="3CA0E0F5">
      <w:pPr>
        <w:pStyle w:val="4"/>
        <w:spacing w:line="357" w:lineRule="exact"/>
        <w:rPr>
          <w:spacing w:val="-2"/>
        </w:rPr>
      </w:pPr>
      <w:r>
        <w:rPr>
          <w:b/>
        </w:rPr>
        <w:t>Поръчки:</w:t>
      </w:r>
      <w:r>
        <w:rPr>
          <w:b/>
          <w:spacing w:val="-5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проследяване</w:t>
      </w:r>
      <w:r>
        <w:rPr>
          <w:spacing w:val="-3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покупките</w:t>
      </w:r>
      <w:r>
        <w:rPr>
          <w:spacing w:val="-1"/>
        </w:rPr>
        <w:t xml:space="preserve"> </w:t>
      </w:r>
      <w:r>
        <w:t>от</w:t>
      </w:r>
      <w:r>
        <w:rPr>
          <w:spacing w:val="-2"/>
        </w:rPr>
        <w:t xml:space="preserve"> клиентите.</w:t>
      </w:r>
    </w:p>
    <w:p w14:paraId="6BA80A9F">
      <w:pPr>
        <w:pStyle w:val="4"/>
        <w:spacing w:line="400" w:lineRule="exact"/>
        <w:ind w:left="740"/>
      </w:pPr>
      <w:r>
        <w:t>Използването</w:t>
      </w:r>
      <w:r>
        <w:rPr>
          <w:spacing w:val="-7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MySQL</w:t>
      </w:r>
      <w:r>
        <w:rPr>
          <w:spacing w:val="-2"/>
        </w:rPr>
        <w:t xml:space="preserve"> </w:t>
      </w:r>
      <w:r>
        <w:t>гарантира,</w:t>
      </w:r>
      <w:r>
        <w:rPr>
          <w:spacing w:val="-4"/>
        </w:rPr>
        <w:t xml:space="preserve"> </w:t>
      </w:r>
      <w:r>
        <w:t>че данните</w:t>
      </w:r>
      <w:r>
        <w:rPr>
          <w:spacing w:val="-1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екипите</w:t>
      </w:r>
      <w:r>
        <w:rPr>
          <w:spacing w:val="-1"/>
        </w:rPr>
        <w:t xml:space="preserve"> </w:t>
      </w:r>
      <w:r>
        <w:t>са</w:t>
      </w:r>
      <w:r>
        <w:rPr>
          <w:spacing w:val="-1"/>
        </w:rPr>
        <w:t xml:space="preserve"> </w:t>
      </w:r>
      <w:r>
        <w:rPr>
          <w:spacing w:val="-2"/>
        </w:rPr>
        <w:t>защитени</w:t>
      </w:r>
    </w:p>
    <w:p w14:paraId="28AC67CE">
      <w:pPr>
        <w:pStyle w:val="4"/>
        <w:spacing w:before="35"/>
      </w:pPr>
      <w:r>
        <w:t>и</w:t>
      </w:r>
      <w:r>
        <w:rPr>
          <w:spacing w:val="-2"/>
        </w:rPr>
        <w:t xml:space="preserve"> </w:t>
      </w:r>
      <w:r>
        <w:t>лесно</w:t>
      </w:r>
      <w:r>
        <w:rPr>
          <w:spacing w:val="-3"/>
        </w:rPr>
        <w:t xml:space="preserve"> </w:t>
      </w:r>
      <w:r>
        <w:t>достъпни</w:t>
      </w:r>
      <w:r>
        <w:rPr>
          <w:spacing w:val="-1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обработка.</w:t>
      </w:r>
      <w:r>
        <w:rPr>
          <w:spacing w:val="-1"/>
        </w:rPr>
        <w:t xml:space="preserve"> </w:t>
      </w:r>
      <w:r>
        <w:t>Управлението</w:t>
      </w:r>
      <w:r>
        <w:rPr>
          <w:spacing w:val="-4"/>
        </w:rPr>
        <w:t xml:space="preserve"> </w:t>
      </w:r>
      <w:r>
        <w:t>на</w:t>
      </w:r>
      <w:r>
        <w:rPr>
          <w:spacing w:val="-1"/>
        </w:rPr>
        <w:t xml:space="preserve"> </w:t>
      </w:r>
      <w:r>
        <w:t>базата</w:t>
      </w:r>
      <w:r>
        <w:rPr>
          <w:spacing w:val="-1"/>
        </w:rPr>
        <w:t xml:space="preserve"> </w:t>
      </w:r>
      <w:r>
        <w:t>данни</w:t>
      </w:r>
      <w:r>
        <w:rPr>
          <w:spacing w:val="-1"/>
        </w:rPr>
        <w:t xml:space="preserve"> </w:t>
      </w:r>
      <w:r>
        <w:rPr>
          <w:spacing w:val="-5"/>
        </w:rPr>
        <w:t>се</w:t>
      </w:r>
    </w:p>
    <w:p w14:paraId="79170EFE">
      <w:pPr>
        <w:pStyle w:val="4"/>
        <w:spacing w:line="470" w:lineRule="atLeast"/>
      </w:pPr>
      <w:r>
        <w:t xml:space="preserve">осъществява чрез софтуера </w:t>
      </w:r>
      <w:r>
        <w:rPr>
          <w:b/>
        </w:rPr>
        <w:t>phpMyAdmin</w:t>
      </w:r>
      <w:r>
        <w:t>, който предоставя удобен графичен</w:t>
      </w:r>
      <w:r>
        <w:rPr>
          <w:spacing w:val="-3"/>
        </w:rPr>
        <w:t xml:space="preserve"> </w:t>
      </w:r>
      <w:r>
        <w:t>интерфейс</w:t>
      </w:r>
      <w:r>
        <w:rPr>
          <w:spacing w:val="-4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>създаване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таблици</w:t>
      </w:r>
      <w:r>
        <w:rPr>
          <w:spacing w:val="-2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изпълнение</w:t>
      </w:r>
      <w:r>
        <w:rPr>
          <w:spacing w:val="-7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заявки.</w:t>
      </w:r>
    </w:p>
    <w:p w14:paraId="5A53CDD8">
      <w:pPr>
        <w:pStyle w:val="4"/>
        <w:spacing w:line="357" w:lineRule="exact"/>
      </w:pPr>
    </w:p>
    <w:p w14:paraId="7A8F27AC">
      <w:pPr>
        <w:pStyle w:val="4"/>
        <w:spacing w:before="35" w:line="400" w:lineRule="exact"/>
      </w:pPr>
    </w:p>
    <w:p w14:paraId="765B03EC">
      <w:pPr>
        <w:pStyle w:val="4"/>
        <w:spacing w:before="35" w:line="400" w:lineRule="exact"/>
      </w:pPr>
      <w:r>
        <w:rPr>
          <w:sz w:val="2"/>
          <w:szCs w:val="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976630</wp:posOffset>
            </wp:positionH>
            <wp:positionV relativeFrom="page">
              <wp:posOffset>250190</wp:posOffset>
            </wp:positionV>
            <wp:extent cx="5883910" cy="2461260"/>
            <wp:effectExtent l="0" t="0" r="2540" b="0"/>
            <wp:wrapNone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5374" cy="2461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C237F">
      <w:pPr>
        <w:spacing w:line="400" w:lineRule="exact"/>
        <w:ind w:left="20"/>
        <w:jc w:val="both"/>
        <w:rPr>
          <w:sz w:val="24"/>
        </w:rPr>
      </w:pPr>
    </w:p>
    <w:p w14:paraId="1A5DF765">
      <w:pPr>
        <w:pStyle w:val="4"/>
        <w:spacing w:before="32" w:line="400" w:lineRule="exact"/>
      </w:pPr>
    </w:p>
    <w:p w14:paraId="3C86EAE8">
      <w:pPr>
        <w:pStyle w:val="4"/>
        <w:spacing w:before="35" w:line="400" w:lineRule="exact"/>
        <w:ind w:left="0" w:right="17"/>
        <w:jc w:val="both"/>
      </w:pPr>
    </w:p>
    <w:p w14:paraId="4531316C">
      <w:pPr>
        <w:pStyle w:val="4"/>
        <w:spacing w:line="470" w:lineRule="atLeast"/>
      </w:pPr>
    </w:p>
    <w:p w14:paraId="5371D774">
      <w:pPr>
        <w:pStyle w:val="4"/>
        <w:spacing w:before="10"/>
      </w:pPr>
    </w:p>
    <w:p w14:paraId="4C749F21"/>
    <w:p w14:paraId="395C8739">
      <w:pPr>
        <w:rPr>
          <w:sz w:val="24"/>
          <w:szCs w:val="24"/>
        </w:rPr>
      </w:pPr>
    </w:p>
    <w:p w14:paraId="2EC2DA0B">
      <w:pPr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>Фиг.</w:t>
      </w:r>
      <w:r>
        <w:rPr>
          <w:spacing w:val="-1"/>
          <w:sz w:val="24"/>
          <w:szCs w:val="24"/>
        </w:rPr>
        <w:t>7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Част</w:t>
      </w:r>
      <w:r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от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таблицата kits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в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среда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на</w:t>
      </w:r>
      <w:r>
        <w:rPr>
          <w:spacing w:val="-4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phpMyAdmin</w:t>
      </w:r>
    </w:p>
    <w:p w14:paraId="47A7EC47">
      <w:pPr>
        <w:jc w:val="center"/>
        <w:rPr>
          <w:spacing w:val="-2"/>
          <w:sz w:val="24"/>
          <w:szCs w:val="24"/>
        </w:rPr>
      </w:pPr>
    </w:p>
    <w:p w14:paraId="4FE1EF33">
      <w:pPr>
        <w:pStyle w:val="10"/>
        <w:numPr>
          <w:ilvl w:val="1"/>
          <w:numId w:val="6"/>
        </w:numPr>
        <w:spacing w:before="9"/>
        <w:rPr>
          <w:b/>
          <w:spacing w:val="-2"/>
          <w:sz w:val="28"/>
        </w:rPr>
      </w:pPr>
      <w:r>
        <w:rPr>
          <w:b/>
          <w:sz w:val="28"/>
        </w:rPr>
        <w:t xml:space="preserve"> ИНСТРУМЕНТИ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ЗА</w:t>
      </w:r>
      <w:r>
        <w:rPr>
          <w:b/>
          <w:spacing w:val="-6"/>
          <w:sz w:val="28"/>
        </w:rPr>
        <w:t xml:space="preserve"> </w:t>
      </w:r>
      <w:r>
        <w:rPr>
          <w:b/>
          <w:spacing w:val="-2"/>
          <w:sz w:val="28"/>
        </w:rPr>
        <w:t>РАЗРАБОТКА</w:t>
      </w:r>
    </w:p>
    <w:p w14:paraId="0B6371B2">
      <w:pPr>
        <w:spacing w:before="9"/>
        <w:ind w:left="360"/>
        <w:rPr>
          <w:b/>
          <w:spacing w:val="-2"/>
          <w:sz w:val="28"/>
        </w:rPr>
      </w:pPr>
    </w:p>
    <w:p w14:paraId="7AE137BA">
      <w:pPr>
        <w:pStyle w:val="4"/>
        <w:spacing w:line="278" w:lineRule="auto"/>
        <w:ind w:right="17" w:firstLine="720"/>
        <w:rPr>
          <w:spacing w:val="-2"/>
        </w:rPr>
      </w:pPr>
      <w:r>
        <w:t xml:space="preserve">За създаването на проекта </w:t>
      </w:r>
      <w:r>
        <w:rPr>
          <w:b/>
        </w:rPr>
        <w:t xml:space="preserve">„KitBazar“ </w:t>
      </w:r>
      <w:r>
        <w:t>са използвани съвременни софтуерни инструменти,</w:t>
      </w:r>
      <w:r>
        <w:rPr>
          <w:spacing w:val="-3"/>
        </w:rPr>
        <w:t xml:space="preserve"> </w:t>
      </w:r>
      <w:r>
        <w:t>които</w:t>
      </w:r>
      <w:r>
        <w:rPr>
          <w:spacing w:val="-3"/>
        </w:rPr>
        <w:t xml:space="preserve"> </w:t>
      </w:r>
      <w:r>
        <w:t>оптимизират</w:t>
      </w:r>
      <w:r>
        <w:rPr>
          <w:spacing w:val="-3"/>
        </w:rPr>
        <w:t xml:space="preserve"> </w:t>
      </w:r>
      <w:r>
        <w:t>процеса</w:t>
      </w:r>
      <w:r>
        <w:rPr>
          <w:spacing w:val="-2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писане</w:t>
      </w:r>
      <w:r>
        <w:rPr>
          <w:spacing w:val="-2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код,</w:t>
      </w:r>
      <w:r>
        <w:rPr>
          <w:spacing w:val="-3"/>
        </w:rPr>
        <w:t xml:space="preserve"> </w:t>
      </w:r>
      <w:r>
        <w:t>тестване</w:t>
      </w:r>
      <w:r>
        <w:rPr>
          <w:spacing w:val="-4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управление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 xml:space="preserve">бази </w:t>
      </w:r>
      <w:r>
        <w:rPr>
          <w:spacing w:val="-2"/>
        </w:rPr>
        <w:t>данни.</w:t>
      </w:r>
    </w:p>
    <w:p w14:paraId="50E42E5F">
      <w:pPr>
        <w:pStyle w:val="4"/>
        <w:spacing w:line="278" w:lineRule="auto"/>
        <w:ind w:right="17" w:firstLine="720"/>
        <w:rPr>
          <w:spacing w:val="-2"/>
        </w:rPr>
      </w:pPr>
    </w:p>
    <w:p w14:paraId="77528CE5">
      <w:pPr>
        <w:spacing w:before="10"/>
        <w:ind w:left="20"/>
        <w:rPr>
          <w:b/>
          <w:spacing w:val="-4"/>
          <w:sz w:val="24"/>
        </w:rPr>
      </w:pPr>
      <w:r>
        <w:rPr>
          <w:b/>
          <w:sz w:val="24"/>
        </w:rPr>
        <w:t>1.5.1.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Visual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Studio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Code</w:t>
      </w:r>
    </w:p>
    <w:p w14:paraId="039515B4">
      <w:pPr>
        <w:spacing w:before="10"/>
        <w:ind w:left="20"/>
        <w:rPr>
          <w:b/>
          <w:sz w:val="24"/>
        </w:rPr>
      </w:pPr>
      <w:r>
        <w:rPr>
          <w:sz w:val="2"/>
          <w:szCs w:val="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4464050</wp:posOffset>
            </wp:positionV>
            <wp:extent cx="2991485" cy="1532890"/>
            <wp:effectExtent l="0" t="0" r="0" b="0"/>
            <wp:wrapNone/>
            <wp:docPr id="132" name="Imag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1612" cy="153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BDB2FF">
      <w:pPr>
        <w:pStyle w:val="4"/>
        <w:spacing w:line="278" w:lineRule="auto"/>
        <w:ind w:right="17"/>
      </w:pPr>
    </w:p>
    <w:p w14:paraId="754C4A42">
      <w:pPr>
        <w:spacing w:before="9"/>
        <w:ind w:left="360"/>
        <w:rPr>
          <w:b/>
          <w:spacing w:val="-2"/>
          <w:sz w:val="28"/>
        </w:rPr>
      </w:pPr>
    </w:p>
    <w:p w14:paraId="3CC34AE2">
      <w:pPr>
        <w:rPr>
          <w:spacing w:val="-2"/>
          <w:sz w:val="24"/>
          <w:szCs w:val="24"/>
        </w:rPr>
      </w:pPr>
    </w:p>
    <w:p w14:paraId="48211CD7">
      <w:pPr>
        <w:jc w:val="center"/>
      </w:pPr>
    </w:p>
    <w:p w14:paraId="3ABC319B">
      <w:pPr>
        <w:jc w:val="center"/>
      </w:pPr>
    </w:p>
    <w:p w14:paraId="6BB12788">
      <w:pPr>
        <w:jc w:val="center"/>
      </w:pPr>
    </w:p>
    <w:p w14:paraId="5845B42E">
      <w:pPr>
        <w:jc w:val="center"/>
      </w:pPr>
    </w:p>
    <w:p w14:paraId="7336C954">
      <w:pPr>
        <w:jc w:val="center"/>
      </w:pPr>
    </w:p>
    <w:p w14:paraId="4A515CD0">
      <w:pPr>
        <w:jc w:val="center"/>
      </w:pPr>
    </w:p>
    <w:p w14:paraId="0F6947D4">
      <w:pPr>
        <w:rPr>
          <w:lang w:val="en-US"/>
        </w:rPr>
      </w:pPr>
      <w:r>
        <w:rPr>
          <w:lang w:val="en-US"/>
        </w:rPr>
        <w:t xml:space="preserve">               </w:t>
      </w:r>
      <w:r>
        <w:t xml:space="preserve">Фиг. 8 Лого на </w:t>
      </w:r>
      <w:r>
        <w:rPr>
          <w:lang w:val="en-US"/>
        </w:rPr>
        <w:t>Visual Studio Code</w:t>
      </w:r>
    </w:p>
    <w:p w14:paraId="6E23CB7F">
      <w:pPr>
        <w:pStyle w:val="4"/>
        <w:spacing w:before="10" w:line="278" w:lineRule="auto"/>
        <w:ind w:firstLine="720"/>
      </w:pPr>
    </w:p>
    <w:p w14:paraId="06F7790B">
      <w:pPr>
        <w:pStyle w:val="4"/>
        <w:spacing w:before="10" w:line="278" w:lineRule="auto"/>
        <w:ind w:firstLine="720"/>
      </w:pPr>
      <w:r>
        <w:t>Това</w:t>
      </w:r>
      <w:r>
        <w:rPr>
          <w:spacing w:val="-4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основният</w:t>
      </w:r>
      <w:r>
        <w:rPr>
          <w:spacing w:val="-3"/>
        </w:rPr>
        <w:t xml:space="preserve"> </w:t>
      </w:r>
      <w:r>
        <w:t>текстов</w:t>
      </w:r>
      <w:r>
        <w:rPr>
          <w:spacing w:val="-4"/>
        </w:rPr>
        <w:t xml:space="preserve"> </w:t>
      </w:r>
      <w:r>
        <w:t>редактор</w:t>
      </w:r>
      <w:r>
        <w:rPr>
          <w:spacing w:val="-6"/>
        </w:rPr>
        <w:t xml:space="preserve"> </w:t>
      </w:r>
      <w:r>
        <w:t>(IDE),</w:t>
      </w:r>
      <w:r>
        <w:rPr>
          <w:spacing w:val="-1"/>
        </w:rPr>
        <w:t xml:space="preserve"> </w:t>
      </w:r>
      <w:r>
        <w:t>използван</w:t>
      </w:r>
      <w:r>
        <w:rPr>
          <w:spacing w:val="-2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писане</w:t>
      </w:r>
      <w:r>
        <w:rPr>
          <w:spacing w:val="-2"/>
        </w:rPr>
        <w:t xml:space="preserve"> </w:t>
      </w:r>
      <w:r>
        <w:t>на</w:t>
      </w:r>
      <w:r>
        <w:rPr>
          <w:spacing w:val="-7"/>
        </w:rPr>
        <w:t xml:space="preserve"> </w:t>
      </w:r>
      <w:r>
        <w:t>PHP,</w:t>
      </w:r>
      <w:r>
        <w:rPr>
          <w:spacing w:val="-3"/>
        </w:rPr>
        <w:t xml:space="preserve"> </w:t>
      </w:r>
      <w:r>
        <w:t>HTML,</w:t>
      </w:r>
      <w:r>
        <w:rPr>
          <w:spacing w:val="-1"/>
        </w:rPr>
        <w:t xml:space="preserve"> </w:t>
      </w:r>
      <w:r>
        <w:t>CSS и JavaScript кода. VS Code предлага вградена поддръжка на Git, подчертаване на синтаксиса и разширения, които помагат за избягване на грешки в реално време.</w:t>
      </w:r>
    </w:p>
    <w:p w14:paraId="1A7B48FC">
      <w:pPr>
        <w:pStyle w:val="4"/>
        <w:spacing w:line="273" w:lineRule="exact"/>
        <w:rPr>
          <w:spacing w:val="-2"/>
        </w:rPr>
      </w:pPr>
      <w:r>
        <w:t>Благодарение</w:t>
      </w:r>
      <w:r>
        <w:rPr>
          <w:spacing w:val="-5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своята</w:t>
      </w:r>
      <w:r>
        <w:rPr>
          <w:spacing w:val="-2"/>
        </w:rPr>
        <w:t xml:space="preserve"> </w:t>
      </w:r>
      <w:r>
        <w:t>лекота</w:t>
      </w:r>
      <w:r>
        <w:rPr>
          <w:spacing w:val="-2"/>
        </w:rPr>
        <w:t xml:space="preserve"> </w:t>
      </w:r>
      <w:r>
        <w:t>и бързина,</w:t>
      </w:r>
      <w:r>
        <w:rPr>
          <w:spacing w:val="-1"/>
        </w:rPr>
        <w:t xml:space="preserve"> </w:t>
      </w:r>
      <w:r>
        <w:t>той</w:t>
      </w:r>
      <w:r>
        <w:rPr>
          <w:spacing w:val="-4"/>
        </w:rPr>
        <w:t xml:space="preserve"> </w:t>
      </w:r>
      <w:r>
        <w:t>е предпочитан избор</w:t>
      </w:r>
      <w:r>
        <w:rPr>
          <w:spacing w:val="-4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уеб</w:t>
      </w:r>
      <w:r>
        <w:rPr>
          <w:spacing w:val="1"/>
        </w:rPr>
        <w:t xml:space="preserve"> </w:t>
      </w:r>
      <w:r>
        <w:rPr>
          <w:spacing w:val="-2"/>
        </w:rPr>
        <w:t>разработчици.</w:t>
      </w:r>
    </w:p>
    <w:p w14:paraId="3BB5B3AE">
      <w:pPr>
        <w:pStyle w:val="4"/>
        <w:spacing w:line="273" w:lineRule="exact"/>
        <w:rPr>
          <w:spacing w:val="-2"/>
        </w:rPr>
      </w:pPr>
    </w:p>
    <w:p w14:paraId="19575209">
      <w:pPr>
        <w:spacing w:before="10"/>
        <w:ind w:left="20"/>
        <w:rPr>
          <w:b/>
          <w:spacing w:val="-4"/>
          <w:sz w:val="24"/>
        </w:rPr>
      </w:pPr>
      <w:r>
        <w:rPr>
          <w:b/>
          <w:sz w:val="24"/>
        </w:rPr>
        <w:t>1.5.2.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XAMPP Control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Panel</w:t>
      </w:r>
    </w:p>
    <w:p w14:paraId="73BC94AC">
      <w:pPr>
        <w:spacing w:before="10"/>
        <w:ind w:left="20"/>
        <w:rPr>
          <w:b/>
          <w:sz w:val="24"/>
        </w:rPr>
      </w:pPr>
    </w:p>
    <w:p w14:paraId="0FE6A8D0">
      <w:pPr>
        <w:pStyle w:val="4"/>
        <w:spacing w:line="273" w:lineRule="exact"/>
      </w:pPr>
      <w:r>
        <w:rPr>
          <w:sz w:val="2"/>
          <w:szCs w:val="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8164195</wp:posOffset>
            </wp:positionV>
            <wp:extent cx="2828290" cy="879475"/>
            <wp:effectExtent l="0" t="0" r="0" b="0"/>
            <wp:wrapNone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8544" cy="879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DDA708">
      <w:pPr>
        <w:rPr>
          <w:lang w:val="en-US"/>
        </w:rPr>
      </w:pPr>
    </w:p>
    <w:p w14:paraId="2C240688">
      <w:pPr>
        <w:rPr>
          <w:lang w:val="en-US"/>
        </w:rPr>
      </w:pPr>
    </w:p>
    <w:p w14:paraId="1B7137CD">
      <w:pPr>
        <w:rPr>
          <w:lang w:val="en-US"/>
        </w:rPr>
      </w:pPr>
    </w:p>
    <w:p w14:paraId="16AE8612">
      <w:pPr>
        <w:rPr>
          <w:lang w:val="en-US"/>
        </w:rPr>
      </w:pPr>
    </w:p>
    <w:p w14:paraId="5F257C6D">
      <w:pPr>
        <w:rPr>
          <w:lang w:val="en-US"/>
        </w:rPr>
      </w:pPr>
    </w:p>
    <w:p w14:paraId="33B98F2A">
      <w:pPr>
        <w:rPr>
          <w:lang w:val="en-US"/>
        </w:rPr>
      </w:pPr>
      <w:r>
        <w:rPr>
          <w:lang w:val="en-US"/>
        </w:rPr>
        <w:t xml:space="preserve">                      </w:t>
      </w:r>
      <w:r>
        <w:t xml:space="preserve">Фиг. 9 Лого на </w:t>
      </w:r>
      <w:r>
        <w:rPr>
          <w:lang w:val="en-US"/>
        </w:rPr>
        <w:t>XAMPP</w:t>
      </w:r>
    </w:p>
    <w:p w14:paraId="70078E76">
      <w:pPr>
        <w:rPr>
          <w:lang w:val="en-US"/>
        </w:rPr>
      </w:pPr>
    </w:p>
    <w:p w14:paraId="2081DB21">
      <w:pPr>
        <w:pStyle w:val="4"/>
        <w:spacing w:line="278" w:lineRule="auto"/>
        <w:ind w:right="17" w:firstLine="720"/>
      </w:pPr>
      <w:r>
        <w:t>Тъй като PHP е сървърен език, той не може да се изпълнява просто като се отвори файла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браузъра.</w:t>
      </w:r>
      <w:r>
        <w:rPr>
          <w:spacing w:val="-3"/>
        </w:rPr>
        <w:t xml:space="preserve"> </w:t>
      </w:r>
      <w:r>
        <w:t>За</w:t>
      </w:r>
      <w:r>
        <w:rPr>
          <w:spacing w:val="-4"/>
        </w:rPr>
        <w:t xml:space="preserve"> </w:t>
      </w:r>
      <w:r>
        <w:t>целта</w:t>
      </w:r>
      <w:r>
        <w:rPr>
          <w:spacing w:val="-4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използван</w:t>
      </w:r>
      <w:r>
        <w:rPr>
          <w:spacing w:val="-2"/>
        </w:rPr>
        <w:t xml:space="preserve"> </w:t>
      </w:r>
      <w:r>
        <w:t>пакетът</w:t>
      </w:r>
      <w:r>
        <w:rPr>
          <w:spacing w:val="-5"/>
        </w:rPr>
        <w:t xml:space="preserve"> </w:t>
      </w:r>
      <w:r>
        <w:t>XAMPP,</w:t>
      </w:r>
      <w:r>
        <w:rPr>
          <w:spacing w:val="-6"/>
        </w:rPr>
        <w:t xml:space="preserve"> </w:t>
      </w:r>
      <w:r>
        <w:t>който</w:t>
      </w:r>
      <w:r>
        <w:rPr>
          <w:spacing w:val="-3"/>
        </w:rPr>
        <w:t xml:space="preserve"> </w:t>
      </w:r>
      <w:r>
        <w:t>локално</w:t>
      </w:r>
      <w:r>
        <w:rPr>
          <w:spacing w:val="-6"/>
        </w:rPr>
        <w:t xml:space="preserve"> </w:t>
      </w:r>
      <w:r>
        <w:t>емулира</w:t>
      </w:r>
      <w:r>
        <w:rPr>
          <w:spacing w:val="-2"/>
        </w:rPr>
        <w:t xml:space="preserve"> </w:t>
      </w:r>
      <w:r>
        <w:t>сървърна среда. Той включва:</w:t>
      </w:r>
    </w:p>
    <w:p w14:paraId="00D70EFB">
      <w:pPr>
        <w:spacing w:before="9"/>
        <w:ind w:left="20"/>
        <w:rPr>
          <w:spacing w:val="-2"/>
          <w:sz w:val="24"/>
          <w:szCs w:val="24"/>
        </w:rPr>
      </w:pPr>
      <w:r>
        <w:rPr>
          <w:b/>
          <w:sz w:val="24"/>
          <w:szCs w:val="24"/>
        </w:rPr>
        <w:t>Apache:</w:t>
      </w:r>
      <w:r>
        <w:rPr>
          <w:b/>
          <w:spacing w:val="-8"/>
          <w:sz w:val="24"/>
          <w:szCs w:val="24"/>
        </w:rPr>
        <w:t xml:space="preserve"> </w:t>
      </w:r>
      <w:r>
        <w:rPr>
          <w:sz w:val="24"/>
          <w:szCs w:val="24"/>
        </w:rPr>
        <w:t>Уеб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сървърът,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който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обработва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заявките.</w:t>
      </w:r>
    </w:p>
    <w:p w14:paraId="2649D0E9">
      <w:pPr>
        <w:spacing w:before="9"/>
        <w:ind w:left="20"/>
        <w:rPr>
          <w:spacing w:val="-2"/>
          <w:sz w:val="24"/>
          <w:szCs w:val="24"/>
        </w:rPr>
      </w:pPr>
      <w:r>
        <w:rPr>
          <w:b/>
          <w:sz w:val="24"/>
          <w:szCs w:val="24"/>
        </w:rPr>
        <w:t>MySQL:</w:t>
      </w:r>
      <w:r>
        <w:rPr>
          <w:b/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Сървърът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за</w:t>
      </w:r>
      <w:r>
        <w:rPr>
          <w:spacing w:val="-5"/>
          <w:sz w:val="24"/>
          <w:szCs w:val="24"/>
        </w:rPr>
        <w:t xml:space="preserve"> </w:t>
      </w:r>
      <w:r>
        <w:rPr>
          <w:sz w:val="24"/>
          <w:szCs w:val="24"/>
        </w:rPr>
        <w:t>бази</w:t>
      </w:r>
      <w:r>
        <w:rPr>
          <w:spacing w:val="-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данни</w:t>
      </w:r>
    </w:p>
    <w:p w14:paraId="06C4340A">
      <w:pPr>
        <w:spacing w:before="9"/>
        <w:ind w:left="20"/>
        <w:rPr>
          <w:spacing w:val="-2"/>
          <w:sz w:val="28"/>
        </w:rPr>
      </w:pPr>
      <w:r>
        <w:rPr>
          <w:b/>
          <w:sz w:val="24"/>
          <w:szCs w:val="24"/>
        </w:rPr>
        <w:t>PHP:</w:t>
      </w:r>
      <w:r>
        <w:rPr>
          <w:b/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Интерпретаторът,</w:t>
      </w:r>
      <w:r>
        <w:rPr>
          <w:spacing w:val="-7"/>
          <w:sz w:val="24"/>
          <w:szCs w:val="24"/>
        </w:rPr>
        <w:t xml:space="preserve"> </w:t>
      </w:r>
      <w:r>
        <w:rPr>
          <w:sz w:val="24"/>
          <w:szCs w:val="24"/>
        </w:rPr>
        <w:t>който</w:t>
      </w:r>
      <w:r>
        <w:rPr>
          <w:spacing w:val="-12"/>
          <w:sz w:val="24"/>
          <w:szCs w:val="24"/>
        </w:rPr>
        <w:t xml:space="preserve"> </w:t>
      </w:r>
      <w:r>
        <w:rPr>
          <w:sz w:val="24"/>
          <w:szCs w:val="24"/>
        </w:rPr>
        <w:t>изпълнява</w:t>
      </w:r>
      <w:r>
        <w:rPr>
          <w:spacing w:val="-9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кода</w:t>
      </w:r>
      <w:r>
        <w:rPr>
          <w:spacing w:val="-2"/>
          <w:sz w:val="28"/>
        </w:rPr>
        <w:t>.</w:t>
      </w:r>
    </w:p>
    <w:p w14:paraId="7C4CE182">
      <w:pPr>
        <w:spacing w:before="9"/>
        <w:ind w:left="20"/>
        <w:rPr>
          <w:sz w:val="28"/>
        </w:rPr>
      </w:pPr>
      <w:r>
        <w:rPr>
          <w:sz w:val="2"/>
          <w:szCs w:val="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899160</wp:posOffset>
            </wp:positionH>
            <wp:positionV relativeFrom="page">
              <wp:posOffset>1991360</wp:posOffset>
            </wp:positionV>
            <wp:extent cx="6097270" cy="3203575"/>
            <wp:effectExtent l="0" t="0" r="0" b="0"/>
            <wp:wrapNone/>
            <wp:docPr id="139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7524" cy="32034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B214C">
      <w:pPr>
        <w:spacing w:before="9"/>
        <w:ind w:left="20"/>
        <w:rPr>
          <w:sz w:val="24"/>
          <w:szCs w:val="24"/>
        </w:rPr>
      </w:pPr>
    </w:p>
    <w:p w14:paraId="5C97C9DC">
      <w:pPr>
        <w:pStyle w:val="4"/>
        <w:spacing w:line="278" w:lineRule="auto"/>
        <w:ind w:right="17" w:firstLine="720"/>
      </w:pPr>
    </w:p>
    <w:p w14:paraId="7D83A5D6"/>
    <w:p w14:paraId="75C097E7"/>
    <w:p w14:paraId="57B780B3"/>
    <w:p w14:paraId="36C3FA86"/>
    <w:p w14:paraId="10243140"/>
    <w:p w14:paraId="33599D50"/>
    <w:p w14:paraId="4135A778"/>
    <w:p w14:paraId="6FEA048C"/>
    <w:p w14:paraId="1FD95BE4"/>
    <w:p w14:paraId="522C3581"/>
    <w:p w14:paraId="6E91A8EC"/>
    <w:p w14:paraId="5B06B928"/>
    <w:p w14:paraId="35E50465"/>
    <w:p w14:paraId="7CFEFCFF"/>
    <w:p w14:paraId="7EB267C8"/>
    <w:p w14:paraId="658C4BA9"/>
    <w:p w14:paraId="6AFEF3BA"/>
    <w:p w14:paraId="7F10DCAC">
      <w:pPr>
        <w:pStyle w:val="4"/>
        <w:spacing w:before="10"/>
        <w:jc w:val="center"/>
        <w:rPr>
          <w:spacing w:val="-2"/>
        </w:rPr>
      </w:pPr>
      <w:r>
        <w:t>Фиг.10</w:t>
      </w:r>
      <w:r>
        <w:rPr>
          <w:spacing w:val="-1"/>
        </w:rPr>
        <w:t xml:space="preserve"> </w:t>
      </w:r>
      <w:r>
        <w:t>Управление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локалния</w:t>
      </w:r>
      <w:r>
        <w:rPr>
          <w:spacing w:val="-1"/>
        </w:rPr>
        <w:t xml:space="preserve"> </w:t>
      </w:r>
      <w:r>
        <w:t>сървър</w:t>
      </w:r>
      <w:r>
        <w:rPr>
          <w:spacing w:val="-1"/>
        </w:rPr>
        <w:t xml:space="preserve"> </w:t>
      </w:r>
      <w:r>
        <w:t xml:space="preserve">чрез </w:t>
      </w:r>
      <w:r>
        <w:rPr>
          <w:spacing w:val="-2"/>
        </w:rPr>
        <w:t>XAMPP.</w:t>
      </w:r>
    </w:p>
    <w:p w14:paraId="1EAECFEA">
      <w:pPr>
        <w:pStyle w:val="4"/>
        <w:spacing w:before="10"/>
        <w:jc w:val="center"/>
        <w:rPr>
          <w:spacing w:val="-2"/>
        </w:rPr>
      </w:pPr>
    </w:p>
    <w:p w14:paraId="2CFDBB2E">
      <w:pPr>
        <w:pStyle w:val="4"/>
        <w:spacing w:before="10"/>
        <w:jc w:val="center"/>
      </w:pPr>
      <w: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8402B">
      <w:pPr>
        <w:rPr>
          <w:lang w:val="en-US"/>
        </w:rPr>
      </w:pPr>
    </w:p>
    <w:p w14:paraId="434CD534">
      <w:pPr>
        <w:jc w:val="center"/>
        <w:rPr>
          <w:lang w:val="en-US"/>
        </w:rPr>
      </w:pPr>
      <w:r>
        <w:t>Фиг.1</w:t>
      </w:r>
      <w:r>
        <w:rPr>
          <w:lang w:val="en-US"/>
        </w:rPr>
        <w:t>1</w:t>
      </w:r>
      <w:r>
        <w:t xml:space="preserve"> Свързване на </w:t>
      </w:r>
      <w:r>
        <w:rPr>
          <w:lang w:val="en-US"/>
        </w:rPr>
        <w:t xml:space="preserve">PHP, MySQL </w:t>
      </w:r>
      <w:r>
        <w:t xml:space="preserve">и </w:t>
      </w:r>
      <w:r>
        <w:rPr>
          <w:lang w:val="en-US"/>
        </w:rPr>
        <w:t>XAMPP</w:t>
      </w:r>
    </w:p>
    <w:p w14:paraId="294FE679">
      <w:pPr>
        <w:jc w:val="center"/>
        <w:rPr>
          <w:lang w:val="en-US"/>
        </w:rPr>
      </w:pPr>
    </w:p>
    <w:p w14:paraId="12528A27">
      <w:pPr>
        <w:jc w:val="center"/>
        <w:rPr>
          <w:lang w:val="en-US"/>
        </w:rPr>
      </w:pPr>
    </w:p>
    <w:p w14:paraId="787F7845">
      <w:pPr>
        <w:jc w:val="center"/>
        <w:rPr>
          <w:lang w:val="en-US"/>
        </w:rPr>
      </w:pPr>
    </w:p>
    <w:p w14:paraId="58F892DE">
      <w:pPr>
        <w:jc w:val="center"/>
        <w:rPr>
          <w:lang w:val="en-US"/>
        </w:rPr>
      </w:pPr>
    </w:p>
    <w:p w14:paraId="49BEBE9A">
      <w:pPr>
        <w:pStyle w:val="11"/>
        <w:numPr>
          <w:ilvl w:val="0"/>
          <w:numId w:val="4"/>
        </w:numPr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ПРАКТИЧЕСКА ЧАСТ</w:t>
      </w:r>
    </w:p>
    <w:p w14:paraId="08FA5B8E">
      <w:pPr>
        <w:pStyle w:val="11"/>
        <w:numPr>
          <w:ilvl w:val="1"/>
          <w:numId w:val="7"/>
        </w:num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 АНАЛИЗ НА ИЗИСКВАНИЯТА И ФУНКЦИОНАЛНА СПЕЦИФИКАЦИЯ</w:t>
      </w:r>
    </w:p>
    <w:p w14:paraId="7C3B4D2B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</w:rPr>
        <w:t xml:space="preserve">Преди започване на реалното програмиране, бе изготвен списък с функционалности, които </w:t>
      </w:r>
      <w:r>
        <w:rPr>
          <w:rStyle w:val="13"/>
          <w:rFonts w:ascii="Times New Roman" w:hAnsi="Times New Roman" w:eastAsia="Times New Roman" w:cs="Times New Roman"/>
          <w:b/>
          <w:bCs/>
        </w:rPr>
        <w:t>„KitBazar“</w:t>
      </w:r>
      <w:r>
        <w:rPr>
          <w:rStyle w:val="13"/>
          <w:rFonts w:ascii="Times New Roman" w:hAnsi="Times New Roman" w:eastAsia="Times New Roman" w:cs="Times New Roman"/>
        </w:rPr>
        <w:t xml:space="preserve"> трябва да притежава, за да отговаря на стандартите за съвременен електронен магазин. Приложението е разделено на две основни части:</w:t>
      </w:r>
    </w:p>
    <w:p w14:paraId="0A0C521A">
      <w:pPr>
        <w:pStyle w:val="11"/>
        <w:numPr>
          <w:ilvl w:val="0"/>
          <w:numId w:val="8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Клиентска част:</w:t>
      </w:r>
      <w:r>
        <w:rPr>
          <w:rStyle w:val="13"/>
          <w:rFonts w:ascii="Times New Roman" w:hAnsi="Times New Roman" w:eastAsia="Times New Roman" w:cs="Times New Roman"/>
        </w:rPr>
        <w:t xml:space="preserve"> Разглеждане на каталог, филтриране на екипи, детайлно описание на продуктите и модул за симулиране на покупка.</w:t>
      </w:r>
    </w:p>
    <w:p w14:paraId="15B65D14">
      <w:pPr>
        <w:pStyle w:val="11"/>
        <w:numPr>
          <w:ilvl w:val="0"/>
          <w:numId w:val="8"/>
        </w:numPr>
        <w:spacing w:before="240" w:after="240"/>
        <w:rPr>
          <w:rStyle w:val="13"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Административна част:</w:t>
      </w:r>
      <w:r>
        <w:rPr>
          <w:rStyle w:val="13"/>
          <w:rFonts w:ascii="Times New Roman" w:hAnsi="Times New Roman" w:eastAsia="Times New Roman" w:cs="Times New Roman"/>
        </w:rPr>
        <w:t xml:space="preserve"> Защитен достъп за добавяне на нови артикули, промяна на цени и изтриване на стари продукти от базата данни.</w:t>
      </w:r>
    </w:p>
    <w:p w14:paraId="0C4C4268">
      <w:pPr>
        <w:pStyle w:val="11"/>
        <w:spacing w:before="240" w:after="240"/>
        <w:ind w:left="0"/>
      </w:pPr>
      <w:r>
        <w:drawing>
          <wp:inline distT="0" distB="0" distL="114300" distR="114300">
            <wp:extent cx="5695315" cy="3474720"/>
            <wp:effectExtent l="0" t="0" r="635" b="0"/>
            <wp:docPr id="1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95406" cy="347477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4FBA1">
      <w:pPr>
        <w:pStyle w:val="12"/>
        <w:spacing w:before="240" w:after="240"/>
        <w:jc w:val="center"/>
        <w:rPr>
          <w:rFonts w:ascii="Times New Roman" w:hAnsi="Times New Roman" w:eastAsia="Times New Roman" w:cs="Times New Roman"/>
          <w:lang w:val="bg-BG"/>
        </w:rPr>
      </w:pPr>
      <w:r>
        <w:rPr>
          <w:rStyle w:val="13"/>
          <w:rFonts w:ascii="Times New Roman" w:hAnsi="Times New Roman" w:eastAsia="Times New Roman" w:cs="Times New Roman"/>
          <w:lang w:val="bg-BG"/>
        </w:rPr>
        <w:t>Фиг. 1</w:t>
      </w:r>
      <w:r>
        <w:rPr>
          <w:rStyle w:val="13"/>
          <w:rFonts w:ascii="Times New Roman" w:hAnsi="Times New Roman" w:eastAsia="Times New Roman" w:cs="Times New Roman"/>
        </w:rPr>
        <w:t>2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</w:t>
      </w:r>
      <w:r>
        <w:rPr>
          <w:rFonts w:ascii="Times New Roman" w:hAnsi="Times New Roman" w:eastAsia="Times New Roman" w:cs="Times New Roman"/>
        </w:rPr>
        <w:t>Началната страница на KitBazar</w:t>
      </w:r>
    </w:p>
    <w:p w14:paraId="3009C2C8">
      <w:pPr>
        <w:pStyle w:val="12"/>
        <w:numPr>
          <w:ilvl w:val="1"/>
          <w:numId w:val="7"/>
        </w:numP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 xml:space="preserve"> ПРОЕКТИРАНЕ НА БАЗАТА ДАННИ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>-ДИАГРАМА)</w:t>
      </w:r>
    </w:p>
    <w:p w14:paraId="52DA52CB">
      <w:pPr>
        <w:pStyle w:val="12"/>
        <w:spacing w:before="240" w:after="240"/>
        <w:ind w:firstLine="720"/>
        <w:rPr>
          <w:rStyle w:val="13"/>
          <w:rFonts w:ascii="Consolas" w:hAnsi="Consolas" w:eastAsia="Consolas" w:cs="Consolas"/>
        </w:rPr>
      </w:pPr>
      <w:r>
        <w:rPr>
          <w:rStyle w:val="13"/>
          <w:rFonts w:ascii="Times New Roman" w:hAnsi="Times New Roman" w:eastAsia="Times New Roman" w:cs="Times New Roman"/>
          <w:lang w:val="bg-BG"/>
        </w:rPr>
        <w:t xml:space="preserve">Сърцето на всяко динамично приложение е базата данни. За 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„</w:t>
      </w:r>
      <w:r>
        <w:rPr>
          <w:rStyle w:val="13"/>
          <w:rFonts w:ascii="Times New Roman" w:hAnsi="Times New Roman" w:eastAsia="Times New Roman" w:cs="Times New Roman"/>
          <w:b/>
          <w:bCs/>
        </w:rPr>
        <w:t>KitBazar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“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е проектирана релационна база данни в </w:t>
      </w:r>
      <w:r>
        <w:rPr>
          <w:rStyle w:val="13"/>
          <w:rFonts w:ascii="Times New Roman" w:hAnsi="Times New Roman" w:eastAsia="Times New Roman" w:cs="Times New Roman"/>
        </w:rPr>
        <w:t>MySQL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. </w:t>
      </w:r>
      <w:r>
        <w:rPr>
          <w:rStyle w:val="13"/>
          <w:rFonts w:ascii="Times New Roman" w:hAnsi="Times New Roman" w:eastAsia="Times New Roman" w:cs="Times New Roman"/>
        </w:rPr>
        <w:t xml:space="preserve">Основната таблица се нарича </w:t>
      </w:r>
      <w:r>
        <w:rPr>
          <w:rStyle w:val="13"/>
          <w:rFonts w:ascii="Consolas" w:hAnsi="Consolas" w:eastAsia="Consolas" w:cs="Consolas"/>
        </w:rPr>
        <w:t>kits</w:t>
      </w:r>
      <w:r>
        <w:rPr>
          <w:rStyle w:val="13"/>
          <w:rFonts w:ascii="Times New Roman" w:hAnsi="Times New Roman" w:eastAsia="Times New Roman" w:cs="Times New Roman"/>
        </w:rPr>
        <w:t xml:space="preserve"> и притежава следните колони:</w:t>
      </w:r>
    </w:p>
    <w:p w14:paraId="1CA71BE0">
      <w:pPr>
        <w:pStyle w:val="11"/>
        <w:numPr>
          <w:ilvl w:val="0"/>
          <w:numId w:val="9"/>
        </w:numPr>
        <w:spacing w:before="240" w:after="240"/>
        <w:rPr>
          <w:rStyle w:val="13"/>
          <w:rFonts w:ascii="Consolas" w:hAnsi="Consolas" w:eastAsia="Consolas" w:cs="Consolas"/>
        </w:rPr>
      </w:pPr>
      <w:r>
        <w:rPr>
          <w:rStyle w:val="13"/>
          <w:rFonts w:ascii="Consolas" w:hAnsi="Consolas" w:eastAsia="Consolas" w:cs="Consolas"/>
        </w:rPr>
        <w:t>id</w:t>
      </w:r>
      <w:r>
        <w:rPr>
          <w:rStyle w:val="13"/>
          <w:rFonts w:ascii="Times New Roman" w:hAnsi="Times New Roman" w:eastAsia="Times New Roman" w:cs="Times New Roman"/>
        </w:rPr>
        <w:t xml:space="preserve"> (Primary Key): Уникален идентификатор за всеки екип.</w:t>
      </w:r>
    </w:p>
    <w:p w14:paraId="51E529F4">
      <w:pPr>
        <w:pStyle w:val="11"/>
        <w:numPr>
          <w:ilvl w:val="0"/>
          <w:numId w:val="9"/>
        </w:numPr>
        <w:spacing w:before="240" w:after="240"/>
        <w:rPr>
          <w:rStyle w:val="13"/>
          <w:rFonts w:ascii="Consolas" w:hAnsi="Consolas" w:eastAsia="Consolas" w:cs="Consolas"/>
        </w:rPr>
      </w:pPr>
      <w:r>
        <w:rPr>
          <w:rStyle w:val="13"/>
          <w:rFonts w:ascii="Consolas" w:hAnsi="Consolas" w:eastAsia="Consolas" w:cs="Consolas"/>
        </w:rPr>
        <w:t>title</w:t>
      </w:r>
      <w:r>
        <w:rPr>
          <w:rStyle w:val="13"/>
          <w:rFonts w:ascii="Times New Roman" w:hAnsi="Times New Roman" w:eastAsia="Times New Roman" w:cs="Times New Roman"/>
        </w:rPr>
        <w:t>: Име на футболния отбор и модел на екипа.</w:t>
      </w:r>
    </w:p>
    <w:p w14:paraId="5F875DB7">
      <w:pPr>
        <w:pStyle w:val="11"/>
        <w:numPr>
          <w:ilvl w:val="0"/>
          <w:numId w:val="9"/>
        </w:numPr>
        <w:spacing w:before="240" w:after="240"/>
        <w:rPr>
          <w:rStyle w:val="13"/>
          <w:rFonts w:ascii="Consolas" w:hAnsi="Consolas" w:eastAsia="Consolas" w:cs="Consolas"/>
        </w:rPr>
      </w:pPr>
      <w:r>
        <w:rPr>
          <w:rStyle w:val="13"/>
          <w:rFonts w:ascii="Consolas" w:hAnsi="Consolas" w:eastAsia="Consolas" w:cs="Consolas"/>
        </w:rPr>
        <w:t>description</w:t>
      </w:r>
      <w:r>
        <w:rPr>
          <w:rStyle w:val="13"/>
          <w:rFonts w:ascii="Times New Roman" w:hAnsi="Times New Roman" w:eastAsia="Times New Roman" w:cs="Times New Roman"/>
        </w:rPr>
        <w:t>: Текстово описание (материя, година, история).</w:t>
      </w:r>
    </w:p>
    <w:p w14:paraId="67231AC8">
      <w:pPr>
        <w:pStyle w:val="11"/>
        <w:numPr>
          <w:ilvl w:val="0"/>
          <w:numId w:val="9"/>
        </w:numPr>
        <w:spacing w:before="240" w:after="240"/>
        <w:rPr>
          <w:rStyle w:val="13"/>
          <w:rFonts w:ascii="Consolas" w:hAnsi="Consolas" w:eastAsia="Consolas" w:cs="Consolas"/>
        </w:rPr>
      </w:pPr>
      <w:r>
        <w:rPr>
          <w:rStyle w:val="13"/>
          <w:rFonts w:ascii="Consolas" w:hAnsi="Consolas" w:eastAsia="Consolas" w:cs="Consolas"/>
        </w:rPr>
        <w:t>price</w:t>
      </w:r>
      <w:r>
        <w:rPr>
          <w:rStyle w:val="13"/>
          <w:rFonts w:ascii="Times New Roman" w:hAnsi="Times New Roman" w:eastAsia="Times New Roman" w:cs="Times New Roman"/>
        </w:rPr>
        <w:t>: Цена на артикула.</w:t>
      </w:r>
    </w:p>
    <w:p w14:paraId="48C75AAD">
      <w:pPr>
        <w:pStyle w:val="11"/>
        <w:numPr>
          <w:ilvl w:val="0"/>
          <w:numId w:val="9"/>
        </w:numPr>
        <w:spacing w:before="240" w:after="240"/>
        <w:rPr>
          <w:rStyle w:val="13"/>
          <w:rFonts w:ascii="Consolas" w:hAnsi="Consolas" w:eastAsia="Consolas" w:cs="Consolas"/>
        </w:rPr>
      </w:pPr>
      <w:r>
        <w:rPr>
          <w:rStyle w:val="13"/>
          <w:rFonts w:ascii="Consolas" w:hAnsi="Consolas" w:eastAsia="Consolas" w:cs="Consolas"/>
        </w:rPr>
        <w:t>image_url</w:t>
      </w:r>
      <w:r>
        <w:rPr>
          <w:rStyle w:val="13"/>
          <w:rFonts w:ascii="Times New Roman" w:hAnsi="Times New Roman" w:eastAsia="Times New Roman" w:cs="Times New Roman"/>
        </w:rPr>
        <w:t xml:space="preserve">: Име на файла със снимката, съхраняван в папката </w:t>
      </w:r>
      <w:r>
        <w:rPr>
          <w:rStyle w:val="13"/>
          <w:rFonts w:ascii="Consolas" w:hAnsi="Consolas" w:eastAsia="Consolas" w:cs="Consolas"/>
        </w:rPr>
        <w:t>uploads</w:t>
      </w:r>
    </w:p>
    <w:p w14:paraId="22EE6788">
      <w:pPr>
        <w:pStyle w:val="11"/>
        <w:numPr>
          <w:ilvl w:val="0"/>
          <w:numId w:val="9"/>
        </w:numPr>
        <w:spacing w:before="240" w:after="240"/>
        <w:rPr>
          <w:rStyle w:val="13"/>
          <w:rFonts w:ascii="Consolas" w:hAnsi="Consolas" w:eastAsia="Consolas" w:cs="Consolas"/>
        </w:rPr>
      </w:pPr>
      <w:r>
        <w:rPr>
          <w:rStyle w:val="13"/>
          <w:rFonts w:ascii="Consolas" w:hAnsi="Consolas" w:eastAsia="Consolas" w:cs="Consolas"/>
        </w:rPr>
        <w:t>image_ur2</w:t>
      </w:r>
      <w:r>
        <w:rPr>
          <w:rStyle w:val="13"/>
          <w:rFonts w:ascii="Times New Roman" w:hAnsi="Times New Roman" w:eastAsia="Times New Roman" w:cs="Times New Roman"/>
        </w:rPr>
        <w:t xml:space="preserve">: Име на файла със снимката, съхраняван в папката </w:t>
      </w:r>
      <w:r>
        <w:rPr>
          <w:rStyle w:val="13"/>
          <w:rFonts w:ascii="Consolas" w:hAnsi="Consolas" w:eastAsia="Consolas" w:cs="Consolas"/>
        </w:rPr>
        <w:t>uploads</w:t>
      </w:r>
    </w:p>
    <w:p w14:paraId="0ACFF929">
      <w:pPr>
        <w:pStyle w:val="11"/>
        <w:numPr>
          <w:ilvl w:val="0"/>
          <w:numId w:val="9"/>
        </w:numPr>
        <w:spacing w:before="240" w:after="240"/>
        <w:rPr>
          <w:rStyle w:val="13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276860</wp:posOffset>
            </wp:positionV>
            <wp:extent cx="5919470" cy="3609340"/>
            <wp:effectExtent l="0" t="0" r="5080" b="0"/>
            <wp:wrapNone/>
            <wp:docPr id="2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36093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3"/>
          <w:rFonts w:ascii="Consolas" w:hAnsi="Consolas" w:eastAsia="Consolas" w:cs="Consolas"/>
        </w:rPr>
        <w:t>image_ur3</w:t>
      </w:r>
      <w:r>
        <w:rPr>
          <w:rStyle w:val="13"/>
          <w:rFonts w:ascii="Times New Roman" w:hAnsi="Times New Roman" w:eastAsia="Times New Roman" w:cs="Times New Roman"/>
        </w:rPr>
        <w:t xml:space="preserve">: Име на файла със снимката, съхраняван в папката </w:t>
      </w:r>
      <w:r>
        <w:rPr>
          <w:rStyle w:val="13"/>
          <w:rFonts w:ascii="Consolas" w:hAnsi="Consolas" w:eastAsia="Consolas" w:cs="Consolas"/>
        </w:rPr>
        <w:t>uploads</w:t>
      </w:r>
    </w:p>
    <w:p w14:paraId="31E5DFBC">
      <w:pPr>
        <w:pStyle w:val="11"/>
        <w:spacing w:before="240" w:after="240"/>
        <w:ind w:left="0"/>
      </w:pPr>
    </w:p>
    <w:p w14:paraId="1F468C39">
      <w:pPr>
        <w:pStyle w:val="12"/>
        <w:ind w:left="20"/>
        <w:rPr>
          <w:rStyle w:val="13"/>
          <w:rFonts w:ascii="Times New Roman" w:hAnsi="Times New Roman" w:eastAsia="Times New Roman" w:cs="Times New Roman"/>
        </w:rPr>
      </w:pPr>
    </w:p>
    <w:p w14:paraId="3B4F00A9">
      <w:pPr>
        <w:pStyle w:val="12"/>
        <w:spacing w:before="240" w:after="240"/>
        <w:rPr>
          <w:lang w:val="bg-BG"/>
        </w:rPr>
      </w:pPr>
    </w:p>
    <w:p w14:paraId="2D5C8DAB">
      <w:pPr>
        <w:pStyle w:val="11"/>
        <w:spacing w:before="240" w:after="240"/>
        <w:ind w:left="380"/>
        <w:rPr>
          <w:rStyle w:val="13"/>
          <w:rFonts w:ascii="Times New Roman" w:hAnsi="Times New Roman" w:eastAsia="Times New Roman" w:cs="Times New Roman"/>
          <w:lang w:val="bg-BG"/>
        </w:rPr>
      </w:pPr>
    </w:p>
    <w:p w14:paraId="2D4BD68F">
      <w:pPr>
        <w:pStyle w:val="11"/>
        <w:spacing w:before="240" w:after="240"/>
        <w:ind w:left="740"/>
        <w:rPr>
          <w:rFonts w:ascii="Times New Roman" w:hAnsi="Times New Roman" w:eastAsia="Times New Roman" w:cs="Times New Roman"/>
          <w:b/>
          <w:bCs/>
          <w:lang w:val="bg-BG"/>
        </w:rPr>
      </w:pPr>
    </w:p>
    <w:p w14:paraId="4DB1B5A0">
      <w:pPr>
        <w:pStyle w:val="11"/>
        <w:spacing w:before="240" w:after="240"/>
        <w:ind w:left="740"/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</w:pPr>
    </w:p>
    <w:p w14:paraId="209BD727">
      <w:pPr>
        <w:jc w:val="center"/>
      </w:pPr>
    </w:p>
    <w:p w14:paraId="48220475">
      <w:pPr>
        <w:jc w:val="center"/>
      </w:pPr>
    </w:p>
    <w:p w14:paraId="2CE01455">
      <w:pPr>
        <w:jc w:val="center"/>
      </w:pPr>
    </w:p>
    <w:p w14:paraId="5512A609">
      <w:pPr>
        <w:jc w:val="center"/>
      </w:pPr>
    </w:p>
    <w:p w14:paraId="744BA8DC">
      <w:pPr>
        <w:jc w:val="center"/>
      </w:pPr>
    </w:p>
    <w:p w14:paraId="4DFE34A6">
      <w:pPr>
        <w:jc w:val="center"/>
      </w:pPr>
    </w:p>
    <w:p w14:paraId="4946419E">
      <w:pPr>
        <w:jc w:val="center"/>
      </w:pPr>
    </w:p>
    <w:p w14:paraId="497F5ED7">
      <w:pPr>
        <w:jc w:val="center"/>
      </w:pPr>
    </w:p>
    <w:p w14:paraId="595BCB8E">
      <w:pPr>
        <w:jc w:val="center"/>
        <w:rPr>
          <w:rStyle w:val="13"/>
        </w:rPr>
      </w:pPr>
    </w:p>
    <w:p w14:paraId="09AB3A08">
      <w:pPr>
        <w:jc w:val="center"/>
        <w:rPr>
          <w:rStyle w:val="13"/>
        </w:rPr>
      </w:pPr>
      <w:r>
        <w:rPr>
          <w:rStyle w:val="13"/>
        </w:rPr>
        <w:t>Фиг.13 Структура на таблицата с продукти</w:t>
      </w:r>
    </w:p>
    <w:p w14:paraId="211AB907">
      <w:pPr>
        <w:rPr>
          <w:rStyle w:val="13"/>
        </w:rPr>
      </w:pPr>
    </w:p>
    <w:p w14:paraId="6C261349">
      <w:pPr>
        <w:pStyle w:val="12"/>
        <w:numPr>
          <w:ilvl w:val="1"/>
          <w:numId w:val="7"/>
        </w:num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 xml:space="preserve"> АГОРИТЪМ НА РАБОТА И ПРОГРАМНА ЛОГИКА</w:t>
      </w:r>
    </w:p>
    <w:p w14:paraId="1EC916F8">
      <w:pPr>
        <w:pStyle w:val="12"/>
        <w:spacing w:before="240" w:after="240"/>
        <w:ind w:left="360" w:firstLine="348"/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</w:pPr>
      <w:r>
        <w:rPr>
          <w:rStyle w:val="13"/>
          <w:rFonts w:ascii="Times New Roman" w:hAnsi="Times New Roman" w:eastAsia="Times New Roman" w:cs="Times New Roman"/>
          <w:lang w:val="bg-BG"/>
        </w:rPr>
        <w:t>Програмната логика е изградена на принципа на заявка и отговор (</w:t>
      </w:r>
      <w:r>
        <w:rPr>
          <w:rStyle w:val="13"/>
          <w:rFonts w:ascii="Times New Roman" w:hAnsi="Times New Roman" w:eastAsia="Times New Roman" w:cs="Times New Roman"/>
        </w:rPr>
        <w:t>Request</w:t>
      </w:r>
      <w:r>
        <w:rPr>
          <w:rStyle w:val="13"/>
          <w:rFonts w:ascii="Times New Roman" w:hAnsi="Times New Roman" w:eastAsia="Times New Roman" w:cs="Times New Roman"/>
          <w:lang w:val="bg-BG"/>
        </w:rPr>
        <w:t>-</w:t>
      </w:r>
      <w:r>
        <w:rPr>
          <w:rStyle w:val="13"/>
          <w:rFonts w:ascii="Times New Roman" w:hAnsi="Times New Roman" w:eastAsia="Times New Roman" w:cs="Times New Roman"/>
        </w:rPr>
        <w:t>Response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). Когато потребителят отвори сайта, </w:t>
      </w:r>
      <w:r>
        <w:rPr>
          <w:rStyle w:val="13"/>
          <w:rFonts w:ascii="Times New Roman" w:hAnsi="Times New Roman" w:eastAsia="Times New Roman" w:cs="Times New Roman"/>
        </w:rPr>
        <w:t>PHP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скриптът изпълнява </w:t>
      </w:r>
      <w:r>
        <w:rPr>
          <w:rStyle w:val="13"/>
          <w:rFonts w:ascii="Times New Roman" w:hAnsi="Times New Roman" w:eastAsia="Times New Roman" w:cs="Times New Roman"/>
        </w:rPr>
        <w:t>SQL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заявката </w:t>
      </w:r>
      <w:r>
        <w:rPr>
          <w:rStyle w:val="13"/>
          <w:rFonts w:ascii="Consolas" w:hAnsi="Consolas" w:eastAsia="Consolas" w:cs="Consolas"/>
        </w:rPr>
        <w:t>SELECT</w:t>
      </w:r>
      <w:r>
        <w:rPr>
          <w:rStyle w:val="13"/>
          <w:rFonts w:ascii="Consolas" w:hAnsi="Consolas" w:eastAsia="Consolas" w:cs="Consolas"/>
          <w:lang w:val="bg-BG"/>
        </w:rPr>
        <w:t xml:space="preserve"> * </w:t>
      </w:r>
      <w:r>
        <w:rPr>
          <w:rStyle w:val="13"/>
          <w:rFonts w:ascii="Consolas" w:hAnsi="Consolas" w:eastAsia="Consolas" w:cs="Consolas"/>
        </w:rPr>
        <w:t>FROM</w:t>
      </w:r>
      <w:r>
        <w:rPr>
          <w:rStyle w:val="13"/>
          <w:rFonts w:ascii="Consolas" w:hAnsi="Consolas" w:eastAsia="Consolas" w:cs="Consolas"/>
          <w:lang w:val="bg-BG"/>
        </w:rPr>
        <w:t xml:space="preserve"> </w:t>
      </w:r>
      <w:r>
        <w:rPr>
          <w:rStyle w:val="13"/>
          <w:rFonts w:ascii="Consolas" w:hAnsi="Consolas" w:eastAsia="Consolas" w:cs="Consolas"/>
        </w:rPr>
        <w:t>kits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, за да визуализира продуктите. При добавяне на продукт от админ панела се използва заявката </w:t>
      </w:r>
      <w:r>
        <w:rPr>
          <w:rStyle w:val="13"/>
          <w:rFonts w:ascii="Consolas" w:hAnsi="Consolas" w:eastAsia="Consolas" w:cs="Consolas"/>
        </w:rPr>
        <w:t>INSERT</w:t>
      </w:r>
      <w:r>
        <w:rPr>
          <w:rStyle w:val="13"/>
          <w:rFonts w:ascii="Consolas" w:hAnsi="Consolas" w:eastAsia="Consolas" w:cs="Consolas"/>
          <w:lang w:val="bg-BG"/>
        </w:rPr>
        <w:t xml:space="preserve"> </w:t>
      </w:r>
      <w:r>
        <w:rPr>
          <w:rStyle w:val="13"/>
          <w:rFonts w:ascii="Consolas" w:hAnsi="Consolas" w:eastAsia="Consolas" w:cs="Consolas"/>
        </w:rPr>
        <w:t>INTO</w:t>
      </w:r>
      <w:r>
        <w:rPr>
          <w:rStyle w:val="13"/>
          <w:rFonts w:ascii="Times New Roman" w:hAnsi="Times New Roman" w:eastAsia="Times New Roman" w:cs="Times New Roman"/>
          <w:lang w:val="bg-BG"/>
        </w:rPr>
        <w:t>.</w:t>
      </w:r>
    </w:p>
    <w:p w14:paraId="2382E40A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  <w:lang w:val="bg-BG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 xml:space="preserve">2.4 РАЗРАБОТКА НА АДМИНИСТРАТИВЕН ПАНЕЛ  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CRUD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 xml:space="preserve"> ФУНКЦИОНАЛНОСТИ</w:t>
      </w:r>
    </w:p>
    <w:p w14:paraId="6F731318">
      <w:pPr>
        <w:pStyle w:val="12"/>
        <w:spacing w:before="240" w:after="240"/>
        <w:ind w:left="360" w:firstLine="348"/>
        <w:rPr>
          <w:rStyle w:val="13"/>
          <w:rFonts w:ascii="Times New Roman" w:hAnsi="Times New Roman" w:eastAsia="Times New Roman" w:cs="Times New Roman"/>
          <w:b/>
          <w:bCs/>
          <w:lang w:val="bg-BG"/>
        </w:rPr>
      </w:pPr>
      <w:r>
        <w:rPr>
          <w:rStyle w:val="13"/>
          <w:rFonts w:ascii="Times New Roman" w:hAnsi="Times New Roman" w:eastAsia="Times New Roman" w:cs="Times New Roman"/>
          <w:lang w:val="bg-BG"/>
        </w:rPr>
        <w:t xml:space="preserve">Едно от основните предимства на 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„</w:t>
      </w:r>
      <w:r>
        <w:rPr>
          <w:rStyle w:val="13"/>
          <w:rFonts w:ascii="Times New Roman" w:hAnsi="Times New Roman" w:eastAsia="Times New Roman" w:cs="Times New Roman"/>
          <w:b/>
          <w:bCs/>
        </w:rPr>
        <w:t>KitBazar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“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е неговият административен панел, който позволява управление на съдържанието без нужда от директна намеса в програмния код или базата данни. Този модул реализира т.нар. </w:t>
      </w:r>
      <w:r>
        <w:rPr>
          <w:rStyle w:val="13"/>
          <w:rFonts w:ascii="Times New Roman" w:hAnsi="Times New Roman" w:eastAsia="Times New Roman" w:cs="Times New Roman"/>
          <w:b/>
          <w:bCs/>
        </w:rPr>
        <w:t>CRUD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(</w:t>
      </w:r>
      <w:r>
        <w:rPr>
          <w:rStyle w:val="13"/>
          <w:rFonts w:ascii="Times New Roman" w:hAnsi="Times New Roman" w:eastAsia="Times New Roman" w:cs="Times New Roman"/>
        </w:rPr>
        <w:t>Create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, </w:t>
      </w:r>
      <w:r>
        <w:rPr>
          <w:rStyle w:val="13"/>
          <w:rFonts w:ascii="Times New Roman" w:hAnsi="Times New Roman" w:eastAsia="Times New Roman" w:cs="Times New Roman"/>
        </w:rPr>
        <w:t>Read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, </w:t>
      </w:r>
      <w:r>
        <w:rPr>
          <w:rStyle w:val="13"/>
          <w:rFonts w:ascii="Times New Roman" w:hAnsi="Times New Roman" w:eastAsia="Times New Roman" w:cs="Times New Roman"/>
        </w:rPr>
        <w:t>Update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, </w:t>
      </w:r>
      <w:r>
        <w:rPr>
          <w:rStyle w:val="13"/>
          <w:rFonts w:ascii="Times New Roman" w:hAnsi="Times New Roman" w:eastAsia="Times New Roman" w:cs="Times New Roman"/>
        </w:rPr>
        <w:t>Delete</w:t>
      </w:r>
      <w:r>
        <w:rPr>
          <w:rStyle w:val="13"/>
          <w:rFonts w:ascii="Times New Roman" w:hAnsi="Times New Roman" w:eastAsia="Times New Roman" w:cs="Times New Roman"/>
          <w:lang w:val="bg-BG"/>
        </w:rPr>
        <w:t>) операции.</w:t>
      </w:r>
    </w:p>
    <w:p w14:paraId="1D79DCBD">
      <w:pPr>
        <w:pStyle w:val="12"/>
        <w:spacing w:before="240" w:after="240"/>
        <w:ind w:left="360"/>
        <w:rPr>
          <w:rStyle w:val="13"/>
          <w:rFonts w:ascii="Times New Roman" w:hAnsi="Times New Roman" w:eastAsia="Times New Roman" w:cs="Times New Roman"/>
          <w:lang w:val="bg-BG"/>
        </w:rPr>
      </w:pP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2.4.1. Добавяне на нови артикули (</w:t>
      </w:r>
      <w:r>
        <w:rPr>
          <w:rStyle w:val="13"/>
          <w:rFonts w:ascii="Times New Roman" w:hAnsi="Times New Roman" w:eastAsia="Times New Roman" w:cs="Times New Roman"/>
          <w:b/>
          <w:bCs/>
        </w:rPr>
        <w:t>Create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) –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</w:t>
      </w:r>
    </w:p>
    <w:p w14:paraId="2CB07A27">
      <w:pPr>
        <w:pStyle w:val="12"/>
        <w:spacing w:before="240" w:after="240"/>
        <w:ind w:left="360" w:firstLine="348"/>
        <w:rPr>
          <w:rStyle w:val="13"/>
          <w:rFonts w:ascii="Times New Roman" w:hAnsi="Times New Roman" w:eastAsia="Times New Roman" w:cs="Times New Roman"/>
          <w:lang w:val="bg-BG"/>
        </w:rPr>
      </w:pPr>
      <w:r>
        <w:rPr>
          <w:rStyle w:val="13"/>
          <w:rFonts w:ascii="Times New Roman" w:hAnsi="Times New Roman" w:eastAsia="Times New Roman" w:cs="Times New Roman"/>
          <w:lang w:val="bg-BG"/>
        </w:rPr>
        <w:t xml:space="preserve">Процесът по добавяне е реализиран чрез </w:t>
      </w:r>
      <w:r>
        <w:rPr>
          <w:rStyle w:val="13"/>
          <w:rFonts w:ascii="Times New Roman" w:hAnsi="Times New Roman" w:eastAsia="Times New Roman" w:cs="Times New Roman"/>
        </w:rPr>
        <w:t>HTML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форма, която събира данни за името, цената и описанието на екипа. Специално внимание е отделено на обработката на изображения. Качената снимка се премества в системната папка </w:t>
      </w:r>
      <w:r>
        <w:rPr>
          <w:rStyle w:val="13"/>
          <w:rFonts w:ascii="Consolas" w:hAnsi="Consolas" w:eastAsia="Consolas" w:cs="Consolas"/>
        </w:rPr>
        <w:t>uploads</w:t>
      </w:r>
      <w:r>
        <w:rPr>
          <w:rStyle w:val="13"/>
          <w:rFonts w:ascii="Consolas" w:hAnsi="Consolas" w:eastAsia="Consolas" w:cs="Consolas"/>
          <w:lang w:val="bg-BG"/>
        </w:rPr>
        <w:t>/</w:t>
      </w:r>
      <w:r>
        <w:rPr>
          <w:rStyle w:val="13"/>
          <w:rFonts w:ascii="Times New Roman" w:hAnsi="Times New Roman" w:eastAsia="Times New Roman" w:cs="Times New Roman"/>
          <w:lang w:val="bg-BG"/>
        </w:rPr>
        <w:t>, а нейното име се записва в базата данни.</w:t>
      </w:r>
    </w:p>
    <w:p w14:paraId="445FC903">
      <w:pPr>
        <w:pStyle w:val="12"/>
        <w:spacing w:before="240" w:after="240"/>
        <w:jc w:val="center"/>
        <w:rPr>
          <w:rStyle w:val="13"/>
          <w:rFonts w:ascii="Times New Roman" w:hAnsi="Times New Roman" w:eastAsia="Times New Roman" w:cs="Times New Roman"/>
          <w:lang w:val="bg-BG"/>
        </w:rPr>
      </w:pPr>
      <w:r>
        <w:drawing>
          <wp:inline distT="0" distB="0" distL="114300" distR="114300">
            <wp:extent cx="5925185" cy="2959735"/>
            <wp:effectExtent l="0" t="0" r="0" b="0"/>
            <wp:docPr id="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26924" cy="29610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3"/>
          <w:rFonts w:ascii="Times New Roman" w:hAnsi="Times New Roman" w:eastAsia="Times New Roman" w:cs="Times New Roman"/>
          <w:lang w:val="bg-BG"/>
        </w:rPr>
        <w:t>Фиг. 14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 xml:space="preserve"> </w:t>
      </w:r>
      <w:r>
        <w:rPr>
          <w:rStyle w:val="13"/>
          <w:rFonts w:ascii="Times New Roman" w:hAnsi="Times New Roman" w:eastAsia="Times New Roman" w:cs="Times New Roman"/>
          <w:lang w:val="bg-BG"/>
        </w:rPr>
        <w:t>Интерфейс за добавяне на нови продукти в базата данни.</w:t>
      </w:r>
    </w:p>
    <w:p w14:paraId="787E4F15">
      <w:pPr>
        <w:pStyle w:val="12"/>
        <w:spacing w:before="240" w:after="240"/>
        <w:jc w:val="both"/>
        <w:rPr>
          <w:rStyle w:val="13"/>
          <w:rFonts w:ascii="Times New Roman" w:hAnsi="Times New Roman" w:eastAsia="Times New Roman" w:cs="Times New Roman"/>
          <w:lang w:val="bg-BG"/>
        </w:rPr>
      </w:pP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2.4.2. Визуализация и управление на наличността (</w:t>
      </w:r>
      <w:r>
        <w:rPr>
          <w:rStyle w:val="13"/>
          <w:rFonts w:ascii="Times New Roman" w:hAnsi="Times New Roman" w:eastAsia="Times New Roman" w:cs="Times New Roman"/>
          <w:b/>
          <w:bCs/>
        </w:rPr>
        <w:t>Read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 xml:space="preserve"> &amp; </w:t>
      </w:r>
      <w:r>
        <w:rPr>
          <w:rStyle w:val="13"/>
          <w:rFonts w:ascii="Times New Roman" w:hAnsi="Times New Roman" w:eastAsia="Times New Roman" w:cs="Times New Roman"/>
          <w:b/>
          <w:bCs/>
        </w:rPr>
        <w:t>Delete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 xml:space="preserve">) - 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Под формата за добавяне е изградена динамична таблица, която в реално време извлича всички записи от таблицата </w:t>
      </w:r>
      <w:r>
        <w:rPr>
          <w:rStyle w:val="13"/>
          <w:rFonts w:ascii="Consolas" w:hAnsi="Consolas" w:eastAsia="Consolas" w:cs="Consolas"/>
        </w:rPr>
        <w:t>kits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. </w:t>
      </w:r>
      <w:r>
        <w:rPr>
          <w:rStyle w:val="13"/>
          <w:rFonts w:ascii="Times New Roman" w:hAnsi="Times New Roman" w:eastAsia="Times New Roman" w:cs="Times New Roman"/>
        </w:rPr>
        <w:t>За всеки продукт е предвиден бутон „ПРЕМАХНИ“.</w:t>
      </w:r>
    </w:p>
    <w:p w14:paraId="595E1A32">
      <w:pPr>
        <w:pStyle w:val="12"/>
        <w:spacing w:before="240" w:after="240"/>
        <w:jc w:val="center"/>
        <w:rPr>
          <w:rStyle w:val="13"/>
          <w:rFonts w:ascii="Times New Roman" w:hAnsi="Times New Roman" w:eastAsia="Times New Roman" w:cs="Times New Roman"/>
          <w:lang w:val="bg-BG"/>
        </w:rPr>
      </w:pPr>
      <w:r>
        <w:drawing>
          <wp:inline distT="0" distB="0" distL="114300" distR="114300">
            <wp:extent cx="5730240" cy="3056255"/>
            <wp:effectExtent l="0" t="0" r="3810" b="0"/>
            <wp:docPr id="2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0471" cy="305683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3"/>
          <w:rFonts w:ascii="Times New Roman" w:hAnsi="Times New Roman" w:eastAsia="Times New Roman" w:cs="Times New Roman"/>
          <w:lang w:val="bg-BG"/>
        </w:rPr>
        <w:t>Фиг. 15 Система за премахване на записи.</w:t>
      </w:r>
    </w:p>
    <w:p w14:paraId="60B52BED">
      <w:pPr>
        <w:pStyle w:val="12"/>
        <w:spacing w:before="240" w:after="240"/>
        <w:ind w:firstLine="720"/>
        <w:jc w:val="both"/>
        <w:rPr>
          <w:rStyle w:val="13"/>
          <w:rFonts w:ascii="Times New Roman" w:hAnsi="Times New Roman" w:eastAsia="Times New Roman" w:cs="Times New Roman"/>
          <w:lang w:val="bg-BG"/>
        </w:rPr>
      </w:pPr>
      <w:r>
        <w:rPr>
          <w:rStyle w:val="13"/>
          <w:rFonts w:ascii="Times New Roman" w:hAnsi="Times New Roman" w:eastAsia="Times New Roman" w:cs="Times New Roman"/>
          <w:lang w:val="bg-BG"/>
        </w:rPr>
        <w:t xml:space="preserve">При натискане на бутона се задейства </w:t>
      </w:r>
      <w:r>
        <w:rPr>
          <w:rStyle w:val="13"/>
          <w:rFonts w:ascii="Times New Roman" w:hAnsi="Times New Roman" w:eastAsia="Times New Roman" w:cs="Times New Roman"/>
        </w:rPr>
        <w:t>PHP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логика, която изтрива съответния ред по неговото уникално </w:t>
      </w:r>
      <w:r>
        <w:rPr>
          <w:rStyle w:val="13"/>
          <w:rFonts w:ascii="Consolas" w:hAnsi="Consolas" w:eastAsia="Consolas" w:cs="Consolas"/>
        </w:rPr>
        <w:t>id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. За предотвратяване на случайни грешки е вградена </w:t>
      </w:r>
      <w:r>
        <w:rPr>
          <w:rStyle w:val="13"/>
          <w:rFonts w:ascii="Times New Roman" w:hAnsi="Times New Roman" w:eastAsia="Times New Roman" w:cs="Times New Roman"/>
        </w:rPr>
        <w:t>JavaScript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функция </w:t>
      </w:r>
      <w:r>
        <w:rPr>
          <w:rStyle w:val="13"/>
          <w:rFonts w:ascii="Consolas" w:hAnsi="Consolas" w:eastAsia="Consolas" w:cs="Consolas"/>
        </w:rPr>
        <w:t>confirm</w:t>
      </w:r>
      <w:r>
        <w:rPr>
          <w:rStyle w:val="13"/>
          <w:rFonts w:ascii="Consolas" w:hAnsi="Consolas" w:eastAsia="Consolas" w:cs="Consolas"/>
          <w:lang w:val="bg-BG"/>
        </w:rPr>
        <w:t>()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, която изисква потвърждение от администратора преди окончателното изтриване. </w:t>
      </w:r>
    </w:p>
    <w:p w14:paraId="1695ED97">
      <w:pPr>
        <w:pStyle w:val="12"/>
        <w:spacing w:before="240" w:after="240"/>
        <w:jc w:val="center"/>
        <w:rPr>
          <w:rStyle w:val="13"/>
          <w:rFonts w:ascii="Times New Roman" w:hAnsi="Times New Roman" w:eastAsia="Times New Roman" w:cs="Times New Roman"/>
          <w:lang w:val="bg-BG"/>
        </w:rPr>
      </w:pPr>
      <w:r>
        <w:drawing>
          <wp:inline distT="0" distB="0" distL="114300" distR="114300">
            <wp:extent cx="5730240" cy="2999105"/>
            <wp:effectExtent l="0" t="0" r="3810" b="0"/>
            <wp:docPr id="2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82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3"/>
          <w:rFonts w:ascii="Times New Roman" w:hAnsi="Times New Roman" w:eastAsia="Times New Roman" w:cs="Times New Roman"/>
          <w:lang w:val="bg-BG"/>
        </w:rPr>
        <w:t>Фиг. 16 Система за предотвратяване на случайни грешки</w:t>
      </w:r>
    </w:p>
    <w:p w14:paraId="4A27329A">
      <w:pPr>
        <w:pStyle w:val="12"/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>2.5 РЕАЛИЗАЦИЯ НА КЛИЕНТСКАТА ЧАСТ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USER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INTERFACE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>)</w:t>
      </w:r>
    </w:p>
    <w:p w14:paraId="08E66E69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  <w:b/>
          <w:bCs/>
          <w:lang w:val="bg-BG"/>
        </w:rPr>
      </w:pPr>
      <w:r>
        <w:rPr>
          <w:rStyle w:val="13"/>
          <w:rFonts w:ascii="Times New Roman" w:hAnsi="Times New Roman" w:eastAsia="Times New Roman" w:cs="Times New Roman"/>
          <w:lang w:val="bg-BG"/>
        </w:rPr>
        <w:t xml:space="preserve">Всеки артикул в 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„</w:t>
      </w:r>
      <w:r>
        <w:rPr>
          <w:rStyle w:val="13"/>
          <w:rFonts w:ascii="Times New Roman" w:hAnsi="Times New Roman" w:eastAsia="Times New Roman" w:cs="Times New Roman"/>
          <w:b/>
          <w:bCs/>
        </w:rPr>
        <w:t>KitBazar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“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се визуализира чрез динамично генерирана продуктова карта. Тя е основният елемент на потребителския интерфейс, който съчетава информация от базата данни с визуално оформление чрез </w:t>
      </w:r>
      <w:r>
        <w:rPr>
          <w:rStyle w:val="13"/>
          <w:rFonts w:ascii="Times New Roman" w:hAnsi="Times New Roman" w:eastAsia="Times New Roman" w:cs="Times New Roman"/>
        </w:rPr>
        <w:t>CSS</w:t>
      </w:r>
      <w:r>
        <w:rPr>
          <w:rStyle w:val="13"/>
          <w:rFonts w:ascii="Times New Roman" w:hAnsi="Times New Roman" w:eastAsia="Times New Roman" w:cs="Times New Roman"/>
          <w:lang w:val="bg-BG"/>
        </w:rPr>
        <w:t>. Картата е проектирана с цел максимална яснота и включва следните компоненти:</w:t>
      </w:r>
    </w:p>
    <w:p w14:paraId="0B266B8B">
      <w:pPr>
        <w:pStyle w:val="11"/>
        <w:numPr>
          <w:ilvl w:val="0"/>
          <w:numId w:val="10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  <w:lang w:val="bg-BG"/>
        </w:rPr>
      </w:pP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Изображение: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Визуализира продукта в детайли.</w:t>
      </w:r>
    </w:p>
    <w:p w14:paraId="5BF86C37">
      <w:pPr>
        <w:pStyle w:val="11"/>
        <w:numPr>
          <w:ilvl w:val="0"/>
          <w:numId w:val="10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  <w:lang w:val="bg-BG"/>
        </w:rPr>
      </w:pP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Заглавие: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Име на отбора и модела на екипа.</w:t>
      </w:r>
    </w:p>
    <w:p w14:paraId="47EB2FB9">
      <w:pPr>
        <w:pStyle w:val="11"/>
        <w:numPr>
          <w:ilvl w:val="0"/>
          <w:numId w:val="10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  <w:lang w:val="bg-BG"/>
        </w:rPr>
      </w:pPr>
      <w:r>
        <w:rPr>
          <w:rFonts w:ascii="Times New Roman" w:hAnsi="Times New Roman" w:eastAsia="Times New Roman" w:cs="Times New Roman"/>
          <w:lang w:val="bg-BG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236220</wp:posOffset>
            </wp:positionV>
            <wp:extent cx="5175885" cy="1776730"/>
            <wp:effectExtent l="0" t="0" r="6350" b="0"/>
            <wp:wrapNone/>
            <wp:docPr id="4866020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60208" name="Картина 1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116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Цена: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Ясно дефинирана стойност на артикула.</w:t>
      </w:r>
    </w:p>
    <w:p w14:paraId="4CB32BB8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  <w:lang w:val="bg-BG"/>
        </w:rPr>
      </w:pPr>
    </w:p>
    <w:p w14:paraId="0B80FED0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  <w:lang w:val="bg-BG"/>
        </w:rPr>
      </w:pPr>
    </w:p>
    <w:p w14:paraId="434A5DC7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  <w:lang w:val="bg-BG"/>
        </w:rPr>
      </w:pPr>
    </w:p>
    <w:p w14:paraId="1E14FDF5">
      <w:pPr>
        <w:pStyle w:val="12"/>
        <w:spacing w:before="240" w:after="240"/>
        <w:jc w:val="center"/>
        <w:rPr>
          <w:rFonts w:ascii="Times New Roman" w:hAnsi="Times New Roman" w:eastAsia="Times New Roman" w:cs="Times New Roman"/>
        </w:rPr>
      </w:pPr>
    </w:p>
    <w:p w14:paraId="34B8C8D6">
      <w:pPr>
        <w:pStyle w:val="12"/>
        <w:spacing w:before="240" w:after="240"/>
        <w:jc w:val="center"/>
        <w:rPr>
          <w:rFonts w:ascii="Times New Roman" w:hAnsi="Times New Roman" w:eastAsia="Times New Roman" w:cs="Times New Roman"/>
        </w:rPr>
      </w:pPr>
    </w:p>
    <w:p w14:paraId="009322C9">
      <w:pPr>
        <w:pStyle w:val="12"/>
        <w:spacing w:before="240" w:after="240"/>
        <w:jc w:val="center"/>
        <w:rPr>
          <w:lang w:val="bg-BG"/>
        </w:rPr>
      </w:pPr>
      <w:r>
        <w:rPr>
          <w:rFonts w:ascii="Times New Roman" w:hAnsi="Times New Roman" w:eastAsia="Times New Roman" w:cs="Times New Roman"/>
          <w:lang w:val="bg-BG"/>
        </w:rPr>
        <w:t>Фиг.1</w:t>
      </w:r>
      <w:r>
        <w:rPr>
          <w:rFonts w:ascii="Times New Roman" w:hAnsi="Times New Roman" w:eastAsia="Times New Roman" w:cs="Times New Roman"/>
        </w:rPr>
        <w:t>7</w:t>
      </w:r>
      <w:r>
        <w:rPr>
          <w:rFonts w:ascii="Times New Roman" w:hAnsi="Times New Roman" w:eastAsia="Times New Roman" w:cs="Times New Roman"/>
          <w:lang w:val="bg-BG"/>
        </w:rPr>
        <w:t xml:space="preserve"> Визуален компонент на продуктова карта в сайта</w:t>
      </w:r>
    </w:p>
    <w:p w14:paraId="2492B4A9">
      <w:pPr>
        <w:pStyle w:val="12"/>
        <w:spacing w:before="240" w:after="240"/>
        <w:ind w:firstLine="708"/>
        <w:rPr>
          <w:rStyle w:val="13"/>
          <w:rFonts w:ascii="Times New Roman" w:hAnsi="Times New Roman" w:eastAsia="Times New Roman" w:cs="Times New Roman"/>
          <w:lang w:val="bg-BG"/>
        </w:rPr>
      </w:pPr>
      <w:r>
        <w:rPr>
          <w:rStyle w:val="13"/>
          <w:rFonts w:ascii="Times New Roman" w:hAnsi="Times New Roman" w:eastAsia="Times New Roman" w:cs="Times New Roman"/>
          <w:lang w:val="bg-BG"/>
        </w:rPr>
        <w:t>Дизайнът е постигнат чрез използването на контейнери (</w:t>
      </w:r>
      <w:r>
        <w:rPr>
          <w:rStyle w:val="13"/>
          <w:rFonts w:ascii="Consolas" w:hAnsi="Consolas" w:eastAsia="Consolas" w:cs="Consolas"/>
        </w:rPr>
        <w:t>div</w:t>
      </w:r>
      <w:r>
        <w:rPr>
          <w:rStyle w:val="13"/>
          <w:rFonts w:ascii="Times New Roman" w:hAnsi="Times New Roman" w:eastAsia="Times New Roman" w:cs="Times New Roman"/>
          <w:lang w:val="bg-BG"/>
        </w:rPr>
        <w:t>), на които са зададени специфични стилове за заобляне на ъглите, сенки (</w:t>
      </w:r>
      <w:r>
        <w:rPr>
          <w:rStyle w:val="13"/>
          <w:rFonts w:ascii="Times New Roman" w:hAnsi="Times New Roman" w:eastAsia="Times New Roman" w:cs="Times New Roman"/>
        </w:rPr>
        <w:t>box</w:t>
      </w:r>
      <w:r>
        <w:rPr>
          <w:rStyle w:val="13"/>
          <w:rFonts w:ascii="Times New Roman" w:hAnsi="Times New Roman" w:eastAsia="Times New Roman" w:cs="Times New Roman"/>
          <w:lang w:val="bg-BG"/>
        </w:rPr>
        <w:t>-</w:t>
      </w:r>
      <w:r>
        <w:rPr>
          <w:rStyle w:val="13"/>
          <w:rFonts w:ascii="Times New Roman" w:hAnsi="Times New Roman" w:eastAsia="Times New Roman" w:cs="Times New Roman"/>
        </w:rPr>
        <w:t>shadow</w:t>
      </w:r>
      <w:r>
        <w:rPr>
          <w:rStyle w:val="13"/>
          <w:rFonts w:ascii="Times New Roman" w:hAnsi="Times New Roman" w:eastAsia="Times New Roman" w:cs="Times New Roman"/>
          <w:lang w:val="bg-BG"/>
        </w:rPr>
        <w:t>) и отстояния (</w:t>
      </w:r>
      <w:r>
        <w:rPr>
          <w:rStyle w:val="13"/>
          <w:rFonts w:ascii="Times New Roman" w:hAnsi="Times New Roman" w:eastAsia="Times New Roman" w:cs="Times New Roman"/>
        </w:rPr>
        <w:t>padding</w:t>
      </w:r>
      <w:r>
        <w:rPr>
          <w:rStyle w:val="13"/>
          <w:rFonts w:ascii="Times New Roman" w:hAnsi="Times New Roman" w:eastAsia="Times New Roman" w:cs="Times New Roman"/>
          <w:lang w:val="bg-BG"/>
        </w:rPr>
        <w:t>), за да се отделят визуално един от друг.</w:t>
      </w:r>
    </w:p>
    <w:p w14:paraId="375856BC">
      <w:pPr>
        <w:pStyle w:val="12"/>
        <w:rPr>
          <w:rStyle w:val="13"/>
          <w:rFonts w:ascii="Times New Roman" w:hAnsi="Times New Roman" w:eastAsia="Times New Roman" w:cs="Times New Roman"/>
          <w:lang w:val="bg-BG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>2.6 СИСТЕМА ЗА АВТЕНТЕКАЦИЯ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LOGIN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 xml:space="preserve"> &amp;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REGISTER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bg-BG"/>
        </w:rPr>
        <w:t>)</w:t>
      </w:r>
    </w:p>
    <w:p w14:paraId="18512181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  <w:lang w:val="bg-BG"/>
        </w:rPr>
        <w:t xml:space="preserve">Важна функционалност на 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„</w:t>
      </w:r>
      <w:r>
        <w:rPr>
          <w:rStyle w:val="13"/>
          <w:rFonts w:ascii="Times New Roman" w:hAnsi="Times New Roman" w:eastAsia="Times New Roman" w:cs="Times New Roman"/>
          <w:b/>
          <w:bCs/>
        </w:rPr>
        <w:t>KitBazar</w:t>
      </w:r>
      <w:r>
        <w:rPr>
          <w:rStyle w:val="13"/>
          <w:rFonts w:ascii="Times New Roman" w:hAnsi="Times New Roman" w:eastAsia="Times New Roman" w:cs="Times New Roman"/>
          <w:b/>
          <w:bCs/>
          <w:lang w:val="bg-BG"/>
        </w:rPr>
        <w:t>”</w:t>
      </w:r>
      <w:r>
        <w:rPr>
          <w:rStyle w:val="13"/>
          <w:rFonts w:ascii="Times New Roman" w:hAnsi="Times New Roman" w:eastAsia="Times New Roman" w:cs="Times New Roman"/>
          <w:lang w:val="bg-BG"/>
        </w:rPr>
        <w:t xml:space="preserve"> е системата за управление на потребителски профили. Тя е разделена на два основни компонента: Регистрация и Вход (</w:t>
      </w:r>
      <w:r>
        <w:rPr>
          <w:rStyle w:val="13"/>
          <w:rFonts w:ascii="Times New Roman" w:hAnsi="Times New Roman" w:eastAsia="Times New Roman" w:cs="Times New Roman"/>
        </w:rPr>
        <w:t>Login</w:t>
      </w:r>
      <w:r>
        <w:rPr>
          <w:rStyle w:val="13"/>
          <w:rFonts w:ascii="Times New Roman" w:hAnsi="Times New Roman" w:eastAsia="Times New Roman" w:cs="Times New Roman"/>
          <w:lang w:val="bg-BG"/>
        </w:rPr>
        <w:t>).</w:t>
      </w:r>
    </w:p>
    <w:p w14:paraId="45746550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772795</wp:posOffset>
            </wp:positionH>
            <wp:positionV relativeFrom="paragraph">
              <wp:posOffset>1321435</wp:posOffset>
            </wp:positionV>
            <wp:extent cx="4060190" cy="2379980"/>
            <wp:effectExtent l="0" t="0" r="0" b="1905"/>
            <wp:wrapNone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59936" cy="237985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3"/>
          <w:rFonts w:ascii="Times New Roman" w:hAnsi="Times New Roman" w:eastAsia="Times New Roman" w:cs="Times New Roman"/>
          <w:b/>
          <w:bCs/>
        </w:rPr>
        <w:t>2.6.1. Модул за регистрация на нови потребители -</w:t>
      </w:r>
      <w:r>
        <w:rPr>
          <w:rStyle w:val="13"/>
          <w:rFonts w:ascii="Times New Roman" w:hAnsi="Times New Roman" w:eastAsia="Times New Roman" w:cs="Times New Roman"/>
        </w:rPr>
        <w:t xml:space="preserve"> </w:t>
      </w:r>
      <w:r>
        <w:rPr>
          <w:rStyle w:val="13"/>
          <w:rFonts w:ascii="Times New Roman" w:hAnsi="Times New Roman" w:eastAsia="Times New Roman" w:cs="Times New Roman"/>
        </w:rPr>
        <w:tab/>
      </w:r>
      <w:r>
        <w:rPr>
          <w:rStyle w:val="13"/>
          <w:rFonts w:ascii="Times New Roman" w:hAnsi="Times New Roman" w:eastAsia="Times New Roman" w:cs="Times New Roman"/>
        </w:rPr>
        <w:t xml:space="preserve">Системата позволява на нови клиенти да създадат свой профил, като въведат потребителско име, имейл и парола. За сигурността на личните данни, паролите не се съхраняват в чист вид, а се обработват чрез вградената в PHP функция </w:t>
      </w:r>
      <w:r>
        <w:rPr>
          <w:rStyle w:val="13"/>
          <w:rFonts w:ascii="Consolas" w:hAnsi="Consolas" w:eastAsia="Consolas" w:cs="Consolas"/>
        </w:rPr>
        <w:t>password_hash()</w:t>
      </w:r>
      <w:r>
        <w:rPr>
          <w:rStyle w:val="13"/>
          <w:rFonts w:ascii="Times New Roman" w:hAnsi="Times New Roman" w:eastAsia="Times New Roman" w:cs="Times New Roman"/>
        </w:rPr>
        <w:t>, която създава необратим хеш. Така, дори при евентуален пробив в базата данни, информацията на потребителите остава защитена.</w:t>
      </w:r>
    </w:p>
    <w:p w14:paraId="7834B149">
      <w:pPr>
        <w:pStyle w:val="12"/>
        <w:spacing w:before="240" w:after="240"/>
      </w:pPr>
    </w:p>
    <w:p w14:paraId="140FE010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</w:p>
    <w:p w14:paraId="5ED4E511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  <w:lang w:val="bg-BG"/>
        </w:rPr>
      </w:pPr>
    </w:p>
    <w:p w14:paraId="388C6946">
      <w:pPr>
        <w:pStyle w:val="12"/>
        <w:rPr>
          <w:rStyle w:val="13"/>
          <w:rFonts w:ascii="Times New Roman" w:hAnsi="Times New Roman" w:eastAsia="Times New Roman" w:cs="Times New Roman"/>
          <w:lang w:val="bg-BG"/>
        </w:rPr>
      </w:pPr>
    </w:p>
    <w:p w14:paraId="19ED85F6">
      <w:pPr>
        <w:pStyle w:val="12"/>
        <w:spacing w:before="240" w:after="240"/>
        <w:rPr>
          <w:lang w:val="bg-BG"/>
        </w:rPr>
      </w:pPr>
    </w:p>
    <w:p w14:paraId="149DC783">
      <w:pPr>
        <w:pStyle w:val="12"/>
        <w:spacing w:before="240" w:after="240"/>
        <w:jc w:val="both"/>
        <w:rPr>
          <w:lang w:val="bg-BG"/>
        </w:rPr>
      </w:pPr>
    </w:p>
    <w:p w14:paraId="51B9FA08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</w:p>
    <w:p w14:paraId="206F1AD8">
      <w:pPr>
        <w:pStyle w:val="12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Фиг.18 Интерфейс на формата за регистрация в системата.</w:t>
      </w:r>
    </w:p>
    <w:p w14:paraId="431A0532">
      <w:pPr>
        <w:pStyle w:val="12"/>
        <w:rPr>
          <w:rStyle w:val="13"/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1127760</wp:posOffset>
            </wp:positionV>
            <wp:extent cx="3887470" cy="1367790"/>
            <wp:effectExtent l="0" t="0" r="0" b="4445"/>
            <wp:wrapNone/>
            <wp:docPr id="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87629" cy="136779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13"/>
          <w:rFonts w:ascii="Times New Roman" w:hAnsi="Times New Roman" w:eastAsia="Times New Roman" w:cs="Times New Roman"/>
          <w:b/>
          <w:bCs/>
        </w:rPr>
        <w:t>2.6.2. Login Системата -</w:t>
      </w:r>
      <w:r>
        <w:rPr>
          <w:rStyle w:val="13"/>
          <w:rFonts w:ascii="Times New Roman" w:hAnsi="Times New Roman" w:eastAsia="Times New Roman" w:cs="Times New Roman"/>
        </w:rPr>
        <w:t xml:space="preserve"> При опит за вход, скриптът извлича записа за съответния потребител от таблицата </w:t>
      </w:r>
      <w:r>
        <w:rPr>
          <w:rStyle w:val="13"/>
          <w:rFonts w:ascii="Consolas" w:hAnsi="Consolas" w:eastAsia="Consolas" w:cs="Consolas"/>
        </w:rPr>
        <w:t>users</w:t>
      </w:r>
      <w:r>
        <w:rPr>
          <w:rStyle w:val="13"/>
          <w:rFonts w:ascii="Times New Roman" w:hAnsi="Times New Roman" w:eastAsia="Times New Roman" w:cs="Times New Roman"/>
        </w:rPr>
        <w:t xml:space="preserve"> и сравнява въведената парола с хешираната в базата данни чрез </w:t>
      </w:r>
      <w:r>
        <w:rPr>
          <w:rStyle w:val="13"/>
          <w:rFonts w:ascii="Consolas" w:hAnsi="Consolas" w:eastAsia="Consolas" w:cs="Consolas"/>
        </w:rPr>
        <w:t>password_verify()</w:t>
      </w:r>
      <w:r>
        <w:rPr>
          <w:rStyle w:val="13"/>
          <w:rFonts w:ascii="Times New Roman" w:hAnsi="Times New Roman" w:eastAsia="Times New Roman" w:cs="Times New Roman"/>
        </w:rPr>
        <w:t>. При успех се стартира PHP сесия (</w:t>
      </w:r>
      <w:r>
        <w:rPr>
          <w:rStyle w:val="13"/>
          <w:rFonts w:ascii="Consolas" w:hAnsi="Consolas" w:eastAsia="Consolas" w:cs="Consolas"/>
        </w:rPr>
        <w:t>session_start()</w:t>
      </w:r>
      <w:r>
        <w:rPr>
          <w:rStyle w:val="13"/>
          <w:rFonts w:ascii="Times New Roman" w:hAnsi="Times New Roman" w:eastAsia="Times New Roman" w:cs="Times New Roman"/>
        </w:rPr>
        <w:t>), която позволява на потребителя да остане вписан, докато разглежда продуктите или добавя артикули в количката.</w:t>
      </w:r>
    </w:p>
    <w:p w14:paraId="6059A7D8">
      <w:pPr>
        <w:pStyle w:val="12"/>
        <w:rPr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</w:rPr>
        <w:t xml:space="preserve">                                         </w:t>
      </w:r>
    </w:p>
    <w:p w14:paraId="54B3CEF6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</w:p>
    <w:p w14:paraId="127D69B7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  <w:lang w:val="bg-BG"/>
        </w:rPr>
      </w:pPr>
    </w:p>
    <w:p w14:paraId="50923367">
      <w:pPr>
        <w:pStyle w:val="12"/>
        <w:spacing w:before="240" w:after="240"/>
        <w:rPr>
          <w:rFonts w:ascii="Times New Roman" w:hAnsi="Times New Roman" w:eastAsia="Times New Roman" w:cs="Times New Roman"/>
          <w:lang w:val="bg-BG"/>
        </w:rPr>
      </w:pPr>
    </w:p>
    <w:p w14:paraId="76E455C3">
      <w:pPr>
        <w:pStyle w:val="12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>Фиг. 14 Интерфейс за формата на вход (Login) в систематa</w:t>
      </w:r>
    </w:p>
    <w:p w14:paraId="3AF2E5BC">
      <w:pPr>
        <w:pStyle w:val="12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2.6.3 Структура на таблицата за потребители (Users)</w:t>
      </w:r>
    </w:p>
    <w:p w14:paraId="1364265B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</w:rPr>
        <w:t>За управлението на потребителските достъпи е създадена отделна таблица в базата данни, която съхранява информацията за всеки регистриран клиент. Структурата е проектирана така, че да оптимизира скоростта на търсене при вход в системата и да гарантира уникалност на профилите.</w:t>
      </w:r>
    </w:p>
    <w:p w14:paraId="0420285C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Основни полета в таблицата:</w:t>
      </w:r>
    </w:p>
    <w:p w14:paraId="60B906D8">
      <w:pPr>
        <w:pStyle w:val="11"/>
        <w:numPr>
          <w:ilvl w:val="0"/>
          <w:numId w:val="11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id (INT):</w:t>
      </w:r>
      <w:r>
        <w:rPr>
          <w:rStyle w:val="13"/>
          <w:rFonts w:ascii="Times New Roman" w:hAnsi="Times New Roman" w:eastAsia="Times New Roman" w:cs="Times New Roman"/>
        </w:rPr>
        <w:t xml:space="preserve"> Първичен ключ с атрибут </w:t>
      </w:r>
      <w:r>
        <w:rPr>
          <w:rStyle w:val="13"/>
          <w:rFonts w:ascii="Consolas" w:hAnsi="Consolas" w:eastAsia="Consolas" w:cs="Consolas"/>
        </w:rPr>
        <w:t>AUTO_INCREMENT</w:t>
      </w:r>
      <w:r>
        <w:rPr>
          <w:rStyle w:val="13"/>
          <w:rFonts w:ascii="Times New Roman" w:hAnsi="Times New Roman" w:eastAsia="Times New Roman" w:cs="Times New Roman"/>
        </w:rPr>
        <w:t>. Той служи за уникално идентифициране на всеки потребител в системата.</w:t>
      </w:r>
    </w:p>
    <w:p w14:paraId="354879DD">
      <w:pPr>
        <w:pStyle w:val="11"/>
        <w:numPr>
          <w:ilvl w:val="0"/>
          <w:numId w:val="11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username (VARCHAR):</w:t>
      </w:r>
      <w:r>
        <w:rPr>
          <w:rStyle w:val="13"/>
          <w:rFonts w:ascii="Times New Roman" w:hAnsi="Times New Roman" w:eastAsia="Times New Roman" w:cs="Times New Roman"/>
        </w:rPr>
        <w:t xml:space="preserve"> Потребителското име на клиента. На това поле е зададен индекс </w:t>
      </w:r>
      <w:r>
        <w:rPr>
          <w:rStyle w:val="13"/>
          <w:rFonts w:ascii="Consolas" w:hAnsi="Consolas" w:eastAsia="Consolas" w:cs="Consolas"/>
        </w:rPr>
        <w:t>UNIQUE</w:t>
      </w:r>
      <w:r>
        <w:rPr>
          <w:rStyle w:val="13"/>
          <w:rFonts w:ascii="Times New Roman" w:hAnsi="Times New Roman" w:eastAsia="Times New Roman" w:cs="Times New Roman"/>
        </w:rPr>
        <w:t>, за да се предотврати регистрацията на двама потребители с еднакви имена.</w:t>
      </w:r>
    </w:p>
    <w:p w14:paraId="3877F49E">
      <w:pPr>
        <w:pStyle w:val="11"/>
        <w:numPr>
          <w:ilvl w:val="0"/>
          <w:numId w:val="11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email (VARCHAR):</w:t>
      </w:r>
      <w:r>
        <w:rPr>
          <w:rStyle w:val="13"/>
          <w:rFonts w:ascii="Times New Roman" w:hAnsi="Times New Roman" w:eastAsia="Times New Roman" w:cs="Times New Roman"/>
        </w:rPr>
        <w:t xml:space="preserve"> Електронната поща на потребителя, която може да се използва за потвърждение на поръчки или възстановяване на парола.</w:t>
      </w:r>
    </w:p>
    <w:p w14:paraId="6CF0295D">
      <w:pPr>
        <w:pStyle w:val="11"/>
        <w:numPr>
          <w:ilvl w:val="0"/>
          <w:numId w:val="11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password (VARCHAR):</w:t>
      </w:r>
      <w:r>
        <w:rPr>
          <w:rStyle w:val="13"/>
          <w:rFonts w:ascii="Times New Roman" w:hAnsi="Times New Roman" w:eastAsia="Times New Roman" w:cs="Times New Roman"/>
        </w:rPr>
        <w:t xml:space="preserve"> Тук се съхранява хешираната версия на паролата. Дължината е зададена на 255 символа, за да може да побере дългите низове, генерирани от алгоритми като </w:t>
      </w:r>
      <w:r>
        <w:rPr>
          <w:rStyle w:val="13"/>
          <w:rFonts w:ascii="Consolas" w:hAnsi="Consolas" w:eastAsia="Consolas" w:cs="Consolas"/>
        </w:rPr>
        <w:t>Bcrypt</w:t>
      </w:r>
      <w:r>
        <w:rPr>
          <w:rStyle w:val="13"/>
          <w:rFonts w:ascii="Times New Roman" w:hAnsi="Times New Roman" w:eastAsia="Times New Roman" w:cs="Times New Roman"/>
        </w:rPr>
        <w:t>.</w:t>
      </w:r>
    </w:p>
    <w:p w14:paraId="546FB810">
      <w:pPr>
        <w:pStyle w:val="11"/>
        <w:numPr>
          <w:ilvl w:val="0"/>
          <w:numId w:val="11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created_at (TIMESTAMP):</w:t>
      </w:r>
      <w:r>
        <w:rPr>
          <w:rStyle w:val="13"/>
          <w:rFonts w:ascii="Times New Roman" w:hAnsi="Times New Roman" w:eastAsia="Times New Roman" w:cs="Times New Roman"/>
        </w:rPr>
        <w:t xml:space="preserve"> Автоматично поле, което записва точната дата и час на регистрация на потребителя. Това е полезно за административна статистика.</w:t>
      </w:r>
    </w:p>
    <w:p w14:paraId="29E435D1">
      <w:pPr>
        <w:pStyle w:val="11"/>
        <w:spacing w:before="240" w:after="240"/>
        <w:ind w:left="360"/>
        <w:rPr>
          <w:rFonts w:ascii="Times New Roman" w:hAnsi="Times New Roman" w:eastAsia="Times New Roman" w:cs="Times New Roman"/>
          <w:b/>
          <w:bCs/>
        </w:rPr>
      </w:pPr>
      <w:r>
        <w:drawing>
          <wp:inline distT="0" distB="0" distL="114300" distR="114300">
            <wp:extent cx="5730875" cy="2941320"/>
            <wp:effectExtent l="0" t="0" r="3175" b="0"/>
            <wp:docPr id="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84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65796">
      <w:pPr>
        <w:pStyle w:val="12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</w:rPr>
        <w:t>Фиг.19 Структура на таблица users</w:t>
      </w:r>
    </w:p>
    <w:p w14:paraId="2752F329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</w:p>
    <w:p w14:paraId="55B5072C">
      <w:pPr>
        <w:pStyle w:val="12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2.6.4 Сигурността на паролите в KitBazar</w:t>
      </w:r>
    </w:p>
    <w:p w14:paraId="1CE1048B">
      <w:pPr>
        <w:pStyle w:val="12"/>
        <w:ind w:firstLine="720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 xml:space="preserve">В таблицата </w:t>
      </w:r>
      <w:r>
        <w:rPr>
          <w:rStyle w:val="13"/>
          <w:rFonts w:ascii="Consolas" w:hAnsi="Consolas" w:eastAsia="Consolas" w:cs="Consolas"/>
        </w:rPr>
        <w:t>users</w:t>
      </w:r>
      <w:r>
        <w:rPr>
          <w:rStyle w:val="13"/>
          <w:rFonts w:ascii="Times New Roman" w:hAnsi="Times New Roman" w:eastAsia="Times New Roman" w:cs="Times New Roman"/>
        </w:rPr>
        <w:t xml:space="preserve"> не се съхраняват пароли в открит вид. При регистрация, системата използва </w:t>
      </w:r>
      <w:r>
        <w:rPr>
          <w:rStyle w:val="13"/>
          <w:rFonts w:ascii="Consolas" w:hAnsi="Consolas" w:eastAsia="Consolas" w:cs="Consolas"/>
        </w:rPr>
        <w:t>password_hash($password, PASSWORD_DEFAULT)</w:t>
      </w:r>
      <w:r>
        <w:rPr>
          <w:rStyle w:val="13"/>
          <w:rFonts w:ascii="Times New Roman" w:hAnsi="Times New Roman" w:eastAsia="Times New Roman" w:cs="Times New Roman"/>
        </w:rPr>
        <w:t>, което превръща паролата в нечетим низ от символи. По този начин, дори администраторът на базата данни не може да види реалните пароли на потребителите, което е изискване по стандартите на GDPR за защита на личните данни.</w:t>
      </w:r>
    </w:p>
    <w:p w14:paraId="5901DAAA">
      <w:pPr>
        <w:pStyle w:val="12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2.7 ПРОДУКТОВА СТРАНИЦА (PRODUCT PAGE)</w:t>
      </w:r>
    </w:p>
    <w:p w14:paraId="372E8E70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</w:rPr>
        <w:t>След като потребителят избере конкретен екип от общия каталог, той бива пренасочен към индивидуална продуктова страница. Тя е проектирана да предостави пълна информация за артикула.</w:t>
      </w:r>
    </w:p>
    <w:p w14:paraId="101B40FF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2.7.1. Динамично съдържание и размери -</w:t>
      </w:r>
      <w:r>
        <w:rPr>
          <w:rStyle w:val="13"/>
          <w:rFonts w:ascii="Times New Roman" w:hAnsi="Times New Roman" w:eastAsia="Times New Roman" w:cs="Times New Roman"/>
        </w:rPr>
        <w:t xml:space="preserve"> За всяка продуктова страница се използва </w:t>
      </w:r>
      <w:r>
        <w:tab/>
      </w:r>
      <w:r>
        <w:rPr>
          <w:rStyle w:val="13"/>
          <w:rFonts w:ascii="Times New Roman" w:hAnsi="Times New Roman" w:eastAsia="Times New Roman" w:cs="Times New Roman"/>
        </w:rPr>
        <w:t>скрипт (</w:t>
      </w:r>
      <w:r>
        <w:rPr>
          <w:rStyle w:val="13"/>
          <w:rFonts w:ascii="Consolas" w:hAnsi="Consolas" w:eastAsia="Consolas" w:cs="Consolas"/>
        </w:rPr>
        <w:t>product.php</w:t>
      </w:r>
      <w:r>
        <w:rPr>
          <w:rStyle w:val="13"/>
          <w:rFonts w:ascii="Times New Roman" w:hAnsi="Times New Roman" w:eastAsia="Times New Roman" w:cs="Times New Roman"/>
        </w:rPr>
        <w:t xml:space="preserve">), който приема </w:t>
      </w:r>
      <w:r>
        <w:rPr>
          <w:rStyle w:val="13"/>
          <w:rFonts w:ascii="Consolas" w:hAnsi="Consolas" w:eastAsia="Consolas" w:cs="Consolas"/>
        </w:rPr>
        <w:t>id</w:t>
      </w:r>
      <w:r>
        <w:rPr>
          <w:rStyle w:val="13"/>
          <w:rFonts w:ascii="Times New Roman" w:hAnsi="Times New Roman" w:eastAsia="Times New Roman" w:cs="Times New Roman"/>
        </w:rPr>
        <w:t xml:space="preserve"> на продукта като параметър. Информацията се извлича динамично. Ключови елементи тук са:</w:t>
      </w:r>
    </w:p>
    <w:p w14:paraId="0099361B">
      <w:pPr>
        <w:pStyle w:val="11"/>
        <w:numPr>
          <w:ilvl w:val="0"/>
          <w:numId w:val="12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Галерия:</w:t>
      </w:r>
      <w:r>
        <w:rPr>
          <w:rStyle w:val="13"/>
          <w:rFonts w:ascii="Times New Roman" w:hAnsi="Times New Roman" w:eastAsia="Times New Roman" w:cs="Times New Roman"/>
        </w:rPr>
        <w:t xml:space="preserve"> По-голямо изображение на екипа.</w:t>
      </w:r>
    </w:p>
    <w:p w14:paraId="10BD5785">
      <w:pPr>
        <w:pStyle w:val="11"/>
        <w:numPr>
          <w:ilvl w:val="0"/>
          <w:numId w:val="12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Подробно описание:</w:t>
      </w:r>
      <w:r>
        <w:rPr>
          <w:rStyle w:val="13"/>
          <w:rFonts w:ascii="Times New Roman" w:hAnsi="Times New Roman" w:eastAsia="Times New Roman" w:cs="Times New Roman"/>
        </w:rPr>
        <w:t xml:space="preserve"> История на екипа, материя и детайли за изработката.</w:t>
      </w:r>
    </w:p>
    <w:p w14:paraId="4AD33526">
      <w:pPr>
        <w:pStyle w:val="11"/>
        <w:numPr>
          <w:ilvl w:val="0"/>
          <w:numId w:val="12"/>
        </w:numPr>
        <w:spacing w:before="240" w:after="240"/>
        <w:rPr>
          <w:rStyle w:val="13"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Управление на размерите:</w:t>
      </w:r>
      <w:r>
        <w:rPr>
          <w:rStyle w:val="13"/>
          <w:rFonts w:ascii="Times New Roman" w:hAnsi="Times New Roman" w:eastAsia="Times New Roman" w:cs="Times New Roman"/>
        </w:rPr>
        <w:t xml:space="preserve"> Внедрено е меню за избор на размер (S, M, L, XL, 2XL, 3XL, 4XL). Това е реализирано чрез HTML елемента </w:t>
      </w:r>
      <w:r>
        <w:rPr>
          <w:rStyle w:val="13"/>
          <w:rFonts w:ascii="Consolas" w:hAnsi="Consolas" w:eastAsia="Consolas" w:cs="Consolas"/>
        </w:rPr>
        <w:t>&lt;select&gt;</w:t>
      </w:r>
      <w:r>
        <w:rPr>
          <w:rStyle w:val="13"/>
          <w:rFonts w:ascii="Times New Roman" w:hAnsi="Times New Roman" w:eastAsia="Times New Roman" w:cs="Times New Roman"/>
        </w:rPr>
        <w:t xml:space="preserve"> и е критично за финализирането на поръчката.</w:t>
      </w:r>
    </w:p>
    <w:p w14:paraId="1CEAA500">
      <w:pPr>
        <w:pStyle w:val="11"/>
        <w:spacing w:before="240" w:after="240"/>
        <w:ind w:left="360"/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318135</wp:posOffset>
            </wp:positionH>
            <wp:positionV relativeFrom="paragraph">
              <wp:posOffset>-1905</wp:posOffset>
            </wp:positionV>
            <wp:extent cx="5293360" cy="2466340"/>
            <wp:effectExtent l="0" t="0" r="3175" b="0"/>
            <wp:wrapNone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93111" cy="246634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62DB08D">
      <w:pPr>
        <w:pStyle w:val="12"/>
        <w:rPr>
          <w:rFonts w:ascii="Times New Roman" w:hAnsi="Times New Roman" w:eastAsia="Times New Roman" w:cs="Times New Roman"/>
        </w:rPr>
      </w:pPr>
    </w:p>
    <w:p w14:paraId="3C4FCDA2"/>
    <w:p w14:paraId="2EC00152">
      <w:pPr>
        <w:rPr>
          <w:lang w:val="en-US"/>
        </w:rPr>
      </w:pPr>
    </w:p>
    <w:p w14:paraId="7E2230C8">
      <w:pPr>
        <w:rPr>
          <w:lang w:val="en-US"/>
        </w:rPr>
      </w:pPr>
    </w:p>
    <w:p w14:paraId="6E4C7AF3">
      <w:pPr>
        <w:rPr>
          <w:lang w:val="en-US"/>
        </w:rPr>
      </w:pPr>
    </w:p>
    <w:p w14:paraId="670F41DA">
      <w:pPr>
        <w:rPr>
          <w:lang w:val="en-US"/>
        </w:rPr>
      </w:pPr>
    </w:p>
    <w:p w14:paraId="6AA2958D">
      <w:pPr>
        <w:rPr>
          <w:lang w:val="en-US"/>
        </w:rPr>
      </w:pPr>
    </w:p>
    <w:p w14:paraId="6F7F35E7">
      <w:pPr>
        <w:rPr>
          <w:lang w:val="en-US"/>
        </w:rPr>
      </w:pPr>
    </w:p>
    <w:p w14:paraId="0B2A0D27">
      <w:pPr>
        <w:rPr>
          <w:lang w:val="en-US"/>
        </w:rPr>
      </w:pPr>
    </w:p>
    <w:p w14:paraId="3488BAF5">
      <w:pPr>
        <w:rPr>
          <w:lang w:val="en-US"/>
        </w:rPr>
      </w:pPr>
    </w:p>
    <w:p w14:paraId="4EECC21F">
      <w:pPr>
        <w:rPr>
          <w:lang w:val="en-US"/>
        </w:rPr>
      </w:pPr>
    </w:p>
    <w:p w14:paraId="0C471665">
      <w:pPr>
        <w:rPr>
          <w:lang w:val="en-US"/>
        </w:rPr>
      </w:pPr>
    </w:p>
    <w:p w14:paraId="1EB1CAEB">
      <w:pPr>
        <w:rPr>
          <w:lang w:val="en-US"/>
        </w:rPr>
      </w:pPr>
    </w:p>
    <w:p w14:paraId="733EAC1E">
      <w:pPr>
        <w:pStyle w:val="12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Фиг.20 Визуализация на продуктовата страница</w:t>
      </w:r>
    </w:p>
    <w:p w14:paraId="36F51685">
      <w:pPr>
        <w:pStyle w:val="12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2.8 РЕАЛИЗАЦИЯ НА СИСТЕМА ЗА ПАЗАРСКА КОЛИЧКА (SHOPPING CART)</w:t>
      </w:r>
    </w:p>
    <w:p w14:paraId="736DC5DA">
      <w:pPr>
        <w:pStyle w:val="12"/>
        <w:ind w:firstLine="720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 xml:space="preserve">Системата за количка в </w:t>
      </w:r>
      <w:r>
        <w:rPr>
          <w:rStyle w:val="13"/>
          <w:rFonts w:ascii="Times New Roman" w:hAnsi="Times New Roman" w:eastAsia="Times New Roman" w:cs="Times New Roman"/>
          <w:b/>
          <w:bCs/>
        </w:rPr>
        <w:t>„KitBazar”</w:t>
      </w:r>
      <w:r>
        <w:rPr>
          <w:rStyle w:val="13"/>
          <w:rFonts w:ascii="Times New Roman" w:hAnsi="Times New Roman" w:eastAsia="Times New Roman" w:cs="Times New Roman"/>
        </w:rPr>
        <w:t xml:space="preserve"> е проектирана да бъде бърза и удобна, позволявайки на потребителите да добавят артикули, без да губят прогреса си при разглеждане. Тя се базира на PHP сесии (</w:t>
      </w:r>
      <w:r>
        <w:rPr>
          <w:rStyle w:val="13"/>
          <w:rFonts w:ascii="Consolas" w:hAnsi="Consolas" w:eastAsia="Consolas" w:cs="Consolas"/>
        </w:rPr>
        <w:t>$_SESSION</w:t>
      </w:r>
      <w:r>
        <w:rPr>
          <w:rStyle w:val="13"/>
          <w:rFonts w:ascii="Times New Roman" w:hAnsi="Times New Roman" w:eastAsia="Times New Roman" w:cs="Times New Roman"/>
        </w:rPr>
        <w:t>), което позволява съхранение на данните за продуктите временно на сървъра.</w:t>
      </w:r>
    </w:p>
    <w:p w14:paraId="426BCC72">
      <w:pPr>
        <w:pStyle w:val="12"/>
      </w:pPr>
      <w:r>
        <w:drawing>
          <wp:inline distT="0" distB="0" distL="0" distR="0">
            <wp:extent cx="5731510" cy="2706370"/>
            <wp:effectExtent l="0" t="0" r="2540" b="0"/>
            <wp:docPr id="1581847444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47444" name="Картина 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6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FE41A">
      <w:pPr>
        <w:pStyle w:val="12"/>
        <w:jc w:val="center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>Фиг.21 Потребителска количка с добавени артикули и изчислена обща стойност.</w:t>
      </w:r>
    </w:p>
    <w:p w14:paraId="0CD8CDA7">
      <w:pPr>
        <w:pStyle w:val="12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2.8.1 Механизъм за добавяне на продукти</w:t>
      </w:r>
    </w:p>
    <w:p w14:paraId="74564307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 xml:space="preserve">При избор на продукт, файлът </w:t>
      </w:r>
      <w:r>
        <w:rPr>
          <w:rStyle w:val="13"/>
          <w:rFonts w:ascii="Consolas" w:hAnsi="Consolas" w:eastAsia="Consolas" w:cs="Consolas"/>
        </w:rPr>
        <w:t>add_to_cart.php</w:t>
      </w:r>
      <w:r>
        <w:rPr>
          <w:rStyle w:val="13"/>
          <w:rFonts w:ascii="Times New Roman" w:hAnsi="Times New Roman" w:eastAsia="Times New Roman" w:cs="Times New Roman"/>
        </w:rPr>
        <w:t xml:space="preserve"> приема неговото </w:t>
      </w:r>
      <w:r>
        <w:rPr>
          <w:rStyle w:val="13"/>
          <w:rFonts w:ascii="Consolas" w:hAnsi="Consolas" w:eastAsia="Consolas" w:cs="Consolas"/>
        </w:rPr>
        <w:t>id</w:t>
      </w:r>
      <w:r>
        <w:rPr>
          <w:rStyle w:val="13"/>
          <w:rFonts w:ascii="Times New Roman" w:hAnsi="Times New Roman" w:eastAsia="Times New Roman" w:cs="Times New Roman"/>
        </w:rPr>
        <w:t xml:space="preserve"> и избрания размер. Скриптът проверява дали продуктът вече съществува в количката. Ако да – увеличава количеството му, ако не – създава нов запис в сесийната променлива.</w:t>
      </w:r>
    </w:p>
    <w:p w14:paraId="2C5648B3">
      <w:pPr>
        <w:pStyle w:val="12"/>
        <w:spacing w:before="240" w:after="240"/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</w:rPr>
        <w:t xml:space="preserve">За по-модерно усещане е разработен и </w:t>
      </w:r>
      <w:r>
        <w:rPr>
          <w:rStyle w:val="13"/>
          <w:rFonts w:ascii="Consolas" w:hAnsi="Consolas" w:eastAsia="Consolas" w:cs="Consolas"/>
          <w:b/>
          <w:bCs/>
        </w:rPr>
        <w:t>add_to_cart_ajax.php</w:t>
      </w:r>
      <w:r>
        <w:rPr>
          <w:rStyle w:val="13"/>
          <w:rFonts w:ascii="Times New Roman" w:hAnsi="Times New Roman" w:eastAsia="Times New Roman" w:cs="Times New Roman"/>
        </w:rPr>
        <w:t>. Той използва AJAX технология (Asynchronous JavaScript and XML), която позволява на потребителя да добави екип в количката, без страницата да се презарежда. Това създава усещане за бързина и професионализъм на приложението.</w:t>
      </w:r>
    </w:p>
    <w:p w14:paraId="052FB6E6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2.8.2 Виуализация и управление</w:t>
      </w:r>
    </w:p>
    <w:p w14:paraId="12884E0E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</w:rPr>
        <w:t xml:space="preserve">Страницата </w:t>
      </w:r>
      <w:r>
        <w:rPr>
          <w:rStyle w:val="13"/>
          <w:rFonts w:ascii="Consolas" w:hAnsi="Consolas" w:eastAsia="Consolas" w:cs="Consolas"/>
          <w:b/>
          <w:bCs/>
        </w:rPr>
        <w:t>cart.php</w:t>
      </w:r>
      <w:r>
        <w:rPr>
          <w:rStyle w:val="13"/>
          <w:rFonts w:ascii="Times New Roman" w:hAnsi="Times New Roman" w:eastAsia="Times New Roman" w:cs="Times New Roman"/>
        </w:rPr>
        <w:t xml:space="preserve"> служи за преглед на всички избрани артикули. Тя обхожда масива в сесията и извлича актуалните цени и снимки от базата данни. Тук е внедрена и логика за изчисляване на общата сума (Total Price).</w:t>
      </w:r>
    </w:p>
    <w:p w14:paraId="122720EB">
      <w:pPr>
        <w:pStyle w:val="11"/>
        <w:numPr>
          <w:ilvl w:val="0"/>
          <w:numId w:val="13"/>
        </w:numPr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Изчистване на количката:</w:t>
      </w:r>
      <w:r>
        <w:rPr>
          <w:rStyle w:val="13"/>
          <w:rFonts w:ascii="Times New Roman" w:hAnsi="Times New Roman" w:eastAsia="Times New Roman" w:cs="Times New Roman"/>
        </w:rPr>
        <w:t xml:space="preserve"> Чрез файла </w:t>
      </w:r>
      <w:r>
        <w:rPr>
          <w:rStyle w:val="13"/>
          <w:rFonts w:ascii="Consolas" w:hAnsi="Consolas" w:eastAsia="Consolas" w:cs="Consolas"/>
        </w:rPr>
        <w:t>clear_cart.php</w:t>
      </w:r>
      <w:r>
        <w:rPr>
          <w:rStyle w:val="13"/>
          <w:rFonts w:ascii="Times New Roman" w:hAnsi="Times New Roman" w:eastAsia="Times New Roman" w:cs="Times New Roman"/>
        </w:rPr>
        <w:t xml:space="preserve"> се изпълнява функцията </w:t>
      </w:r>
      <w:r>
        <w:rPr>
          <w:rStyle w:val="13"/>
          <w:rFonts w:ascii="Consolas" w:hAnsi="Consolas" w:eastAsia="Consolas" w:cs="Consolas"/>
        </w:rPr>
        <w:t>unset($_SESSION['cart'])</w:t>
      </w:r>
      <w:r>
        <w:rPr>
          <w:rStyle w:val="13"/>
          <w:rFonts w:ascii="Times New Roman" w:hAnsi="Times New Roman" w:eastAsia="Times New Roman" w:cs="Times New Roman"/>
        </w:rPr>
        <w:t>, която позволява на потребителя да премахне всички продукти с един клик.</w:t>
      </w:r>
    </w:p>
    <w:p w14:paraId="1218B815">
      <w:pPr>
        <w:pStyle w:val="12"/>
        <w:spacing w:before="240" w:after="24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2.9 ПРОЦЕС НА ФИНАЛИЗИРАНЕ И ОБРАБОТКА НА ПЛАЩАНЕТО</w:t>
      </w:r>
    </w:p>
    <w:p w14:paraId="595ABD77">
      <w:pPr>
        <w:pStyle w:val="12"/>
        <w:spacing w:before="240" w:after="240"/>
        <w:ind w:firstLine="720"/>
        <w:rPr>
          <w:rStyle w:val="13"/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След като потребителят е избрал желаните екипи в количката, той преминава към етапа на покупка. Този процес в </w:t>
      </w:r>
      <w:r>
        <w:rPr>
          <w:rStyle w:val="13"/>
          <w:rFonts w:ascii="Times New Roman" w:hAnsi="Times New Roman" w:cs="Times New Roman"/>
          <w:b/>
          <w:bCs/>
        </w:rPr>
        <w:t>„KitBazar”</w:t>
      </w:r>
      <w:r>
        <w:rPr>
          <w:rFonts w:ascii="Times New Roman" w:hAnsi="Times New Roman" w:cs="Times New Roman"/>
        </w:rPr>
        <w:t xml:space="preserve"> е разделен на три логически стъпки, гарантиращи сигурност и коректност на данните.</w:t>
      </w:r>
    </w:p>
    <w:p w14:paraId="09237525">
      <w:pPr>
        <w:pStyle w:val="12"/>
        <w:spacing w:before="240" w:after="240"/>
        <w:rPr>
          <w:rFonts w:ascii="Times New Roman" w:hAnsi="Times New Roman" w:cs="Times New Roman"/>
        </w:rPr>
      </w:pPr>
      <w:r>
        <w:rPr>
          <w:rStyle w:val="13"/>
          <w:rFonts w:ascii="Times New Roman" w:hAnsi="Times New Roman" w:cs="Times New Roman"/>
          <w:b/>
          <w:bCs/>
        </w:rPr>
        <w:t xml:space="preserve">2.9.1 </w:t>
      </w:r>
      <w:r>
        <w:rPr>
          <w:rStyle w:val="13"/>
          <w:rFonts w:ascii="Times New Roman" w:hAnsi="Times New Roman" w:eastAsia="Aptos" w:cs="Times New Roman"/>
          <w:b/>
          <w:bCs/>
        </w:rPr>
        <w:t>Страница за доставка и данни (checkout.php)</w:t>
      </w:r>
    </w:p>
    <w:p w14:paraId="3051CA09">
      <w:pPr>
        <w:pStyle w:val="12"/>
        <w:spacing w:before="240" w:after="240"/>
        <w:ind w:firstLine="720"/>
        <w:rPr>
          <w:rStyle w:val="13"/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Файлът </w:t>
      </w:r>
      <w:r>
        <w:rPr>
          <w:rStyle w:val="13"/>
          <w:rFonts w:ascii="Times New Roman" w:hAnsi="Times New Roman" w:eastAsia="Consolas" w:cs="Times New Roman"/>
          <w:b/>
          <w:bCs/>
        </w:rPr>
        <w:t>checkout.php</w:t>
      </w:r>
      <w:r>
        <w:rPr>
          <w:rFonts w:ascii="Times New Roman" w:hAnsi="Times New Roman" w:cs="Times New Roman"/>
        </w:rPr>
        <w:t xml:space="preserve"> представя на потребителя детайлна форма, в която той трябва да въведе своите данни за доставка: три имена, адрес, телефон и град.</w:t>
      </w:r>
    </w:p>
    <w:p w14:paraId="4CC07A95">
      <w:pPr>
        <w:pStyle w:val="11"/>
        <w:numPr>
          <w:ilvl w:val="0"/>
          <w:numId w:val="14"/>
        </w:numPr>
        <w:spacing w:before="240" w:after="240"/>
        <w:rPr>
          <w:rStyle w:val="13"/>
          <w:rFonts w:ascii="Times New Roman" w:hAnsi="Times New Roman" w:cs="Times New Roman"/>
          <w:b/>
          <w:bCs/>
        </w:rPr>
      </w:pPr>
      <w:r>
        <w:rPr>
          <w:rStyle w:val="13"/>
          <w:rFonts w:ascii="Times New Roman" w:hAnsi="Times New Roman" w:cs="Times New Roman"/>
          <w:b/>
          <w:bCs/>
        </w:rPr>
        <w:t>Интеграция с количката:</w:t>
      </w:r>
      <w:r>
        <w:rPr>
          <w:rFonts w:ascii="Times New Roman" w:hAnsi="Times New Roman" w:cs="Times New Roman"/>
        </w:rPr>
        <w:t xml:space="preserve"> Страницата отново извлича информацията от сесията </w:t>
      </w:r>
      <w:r>
        <w:rPr>
          <w:rStyle w:val="13"/>
          <w:rFonts w:ascii="Times New Roman" w:hAnsi="Times New Roman" w:eastAsia="Consolas" w:cs="Times New Roman"/>
        </w:rPr>
        <w:t>$_SESSION['cart']</w:t>
      </w:r>
      <w:r>
        <w:rPr>
          <w:rFonts w:ascii="Times New Roman" w:hAnsi="Times New Roman" w:cs="Times New Roman"/>
        </w:rPr>
        <w:t>, за да покаже на потребителя финалното обобщение на неговата поръчка (кои екипи е избрал и каква е крайната сума с включена доставка).</w:t>
      </w:r>
    </w:p>
    <w:p w14:paraId="0F2B92A1">
      <w:pPr>
        <w:pStyle w:val="11"/>
        <w:numPr>
          <w:ilvl w:val="0"/>
          <w:numId w:val="14"/>
        </w:numPr>
        <w:spacing w:before="240" w:after="240"/>
        <w:rPr>
          <w:rFonts w:ascii="Times New Roman" w:hAnsi="Times New Roman" w:cs="Times New Roman"/>
        </w:rPr>
      </w:pPr>
      <w:r>
        <w:rPr>
          <w:rStyle w:val="13"/>
          <w:rFonts w:ascii="Times New Roman" w:hAnsi="Times New Roman" w:cs="Times New Roman"/>
          <w:b/>
          <w:bCs/>
        </w:rPr>
        <w:t>Валидация:</w:t>
      </w:r>
      <w:r>
        <w:rPr>
          <w:rFonts w:ascii="Times New Roman" w:hAnsi="Times New Roman" w:cs="Times New Roman"/>
        </w:rPr>
        <w:t xml:space="preserve"> Използвани са HTML5 атрибути като </w:t>
      </w:r>
      <w:r>
        <w:rPr>
          <w:rStyle w:val="13"/>
          <w:rFonts w:ascii="Times New Roman" w:hAnsi="Times New Roman" w:eastAsia="Consolas" w:cs="Times New Roman"/>
        </w:rPr>
        <w:t>required</w:t>
      </w:r>
      <w:r>
        <w:rPr>
          <w:rFonts w:ascii="Times New Roman" w:hAnsi="Times New Roman" w:cs="Times New Roman"/>
        </w:rPr>
        <w:t xml:space="preserve"> и </w:t>
      </w:r>
      <w:r>
        <w:rPr>
          <w:rStyle w:val="13"/>
          <w:rFonts w:ascii="Times New Roman" w:hAnsi="Times New Roman" w:eastAsia="Consolas" w:cs="Times New Roman"/>
        </w:rPr>
        <w:t>pattern</w:t>
      </w:r>
      <w:r>
        <w:rPr>
          <w:rFonts w:ascii="Times New Roman" w:hAnsi="Times New Roman" w:cs="Times New Roman"/>
        </w:rPr>
        <w:t>, за да се гарантира, че телефонният номер и имейлът са във валиден формат.</w:t>
      </w:r>
    </w:p>
    <w:p w14:paraId="248AC28E">
      <w:pPr>
        <w:pStyle w:val="11"/>
        <w:spacing w:before="240" w:after="240"/>
        <w:ind w:left="0"/>
        <w:rPr>
          <w:rFonts w:ascii="Times New Roman" w:hAnsi="Times New Roman" w:cs="Times New Roman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255905</wp:posOffset>
            </wp:positionH>
            <wp:positionV relativeFrom="paragraph">
              <wp:posOffset>-1270</wp:posOffset>
            </wp:positionV>
            <wp:extent cx="5245100" cy="3260725"/>
            <wp:effectExtent l="0" t="0" r="0" b="0"/>
            <wp:wrapNone/>
            <wp:docPr id="1816678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7836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46567" cy="326133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F5A1FC7">
      <w:pPr>
        <w:pStyle w:val="11"/>
        <w:spacing w:before="240" w:after="240"/>
        <w:ind w:left="0"/>
        <w:rPr>
          <w:rFonts w:ascii="Times New Roman" w:hAnsi="Times New Roman" w:eastAsia="Times New Roman" w:cs="Times New Roman"/>
        </w:rPr>
      </w:pPr>
    </w:p>
    <w:p w14:paraId="188C4FA2">
      <w:pPr>
        <w:pStyle w:val="12"/>
        <w:rPr>
          <w:rFonts w:ascii="Times New Roman" w:hAnsi="Times New Roman" w:eastAsia="Times New Roman" w:cs="Times New Roman"/>
          <w:b/>
          <w:bCs/>
        </w:rPr>
      </w:pPr>
    </w:p>
    <w:p w14:paraId="5536955C">
      <w:pPr>
        <w:pStyle w:val="12"/>
      </w:pPr>
    </w:p>
    <w:p w14:paraId="2A0532C4">
      <w:pPr>
        <w:rPr>
          <w:lang w:val="en-US"/>
        </w:rPr>
      </w:pPr>
    </w:p>
    <w:p w14:paraId="7787C81B">
      <w:pPr>
        <w:rPr>
          <w:lang w:val="en-US"/>
        </w:rPr>
      </w:pPr>
    </w:p>
    <w:p w14:paraId="4456D65C">
      <w:pPr>
        <w:rPr>
          <w:lang w:val="en-US"/>
        </w:rPr>
      </w:pPr>
    </w:p>
    <w:p w14:paraId="56083A2D">
      <w:pPr>
        <w:rPr>
          <w:lang w:val="en-US"/>
        </w:rPr>
      </w:pPr>
    </w:p>
    <w:p w14:paraId="3EC7A816">
      <w:pPr>
        <w:rPr>
          <w:lang w:val="en-US"/>
        </w:rPr>
      </w:pPr>
    </w:p>
    <w:p w14:paraId="5C36D9DF">
      <w:pPr>
        <w:rPr>
          <w:lang w:val="en-US"/>
        </w:rPr>
      </w:pPr>
    </w:p>
    <w:p w14:paraId="29A0C098">
      <w:pPr>
        <w:rPr>
          <w:lang w:val="en-US"/>
        </w:rPr>
      </w:pPr>
    </w:p>
    <w:p w14:paraId="5E366A1C">
      <w:pPr>
        <w:rPr>
          <w:lang w:val="en-US"/>
        </w:rPr>
      </w:pPr>
    </w:p>
    <w:p w14:paraId="36CA8F2E">
      <w:pPr>
        <w:rPr>
          <w:lang w:val="en-US"/>
        </w:rPr>
      </w:pPr>
    </w:p>
    <w:p w14:paraId="1FE5EDFE">
      <w:pPr>
        <w:rPr>
          <w:lang w:val="en-US"/>
        </w:rPr>
      </w:pPr>
    </w:p>
    <w:p w14:paraId="280EB541">
      <w:pPr>
        <w:rPr>
          <w:lang w:val="en-US"/>
        </w:rPr>
      </w:pPr>
    </w:p>
    <w:p w14:paraId="24D663BD">
      <w:pPr>
        <w:rPr>
          <w:lang w:val="en-US"/>
        </w:rPr>
      </w:pPr>
    </w:p>
    <w:p w14:paraId="253BA05B">
      <w:pPr>
        <w:rPr>
          <w:lang w:val="en-US"/>
        </w:rPr>
      </w:pPr>
    </w:p>
    <w:p w14:paraId="26239D68">
      <w:pPr>
        <w:pStyle w:val="12"/>
        <w:spacing w:before="240" w:after="240"/>
        <w:ind w:left="720"/>
        <w:jc w:val="center"/>
        <w:rPr>
          <w:rFonts w:ascii="Times New Roman" w:hAnsi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 xml:space="preserve">Фиг.22 </w:t>
      </w:r>
      <w:r>
        <w:rPr>
          <w:rFonts w:ascii="Times New Roman" w:hAnsi="Times New Roman" w:cs="Times New Roman"/>
        </w:rPr>
        <w:t>Форма за въвеждане на данни за доставка и контакт</w:t>
      </w:r>
    </w:p>
    <w:p w14:paraId="49370D1C">
      <w:pPr>
        <w:pStyle w:val="12"/>
        <w:spacing w:before="240" w:after="240"/>
        <w:rPr>
          <w:rStyle w:val="13"/>
          <w:rFonts w:eastAsia="Aptos" w:cs="Aptos"/>
        </w:rPr>
      </w:pPr>
      <w:r>
        <w:rPr>
          <w:rFonts w:ascii="Times New Roman" w:hAnsi="Times New Roman" w:eastAsia="Times New Roman" w:cs="Times New Roman"/>
          <w:b/>
          <w:bCs/>
        </w:rPr>
        <w:t xml:space="preserve">2.9.2 Платежен модул </w:t>
      </w:r>
    </w:p>
    <w:p w14:paraId="5FFEC276">
      <w:pPr>
        <w:pStyle w:val="12"/>
        <w:spacing w:before="240" w:after="240"/>
        <w:ind w:firstLine="720"/>
        <w:rPr>
          <w:rStyle w:val="13"/>
          <w:rFonts w:ascii="Times New Roman" w:hAnsi="Times New Roman" w:eastAsia="Aptos" w:cs="Times New Roman"/>
          <w:b/>
          <w:bCs/>
        </w:rPr>
      </w:pPr>
      <w:r>
        <w:rPr>
          <w:rStyle w:val="13"/>
          <w:rFonts w:ascii="Times New Roman" w:hAnsi="Times New Roman" w:eastAsia="Aptos" w:cs="Times New Roman"/>
        </w:rPr>
        <w:t xml:space="preserve">След потвърждаване на адреса, потребителят бива пренасочен към </w:t>
      </w:r>
      <w:r>
        <w:rPr>
          <w:rStyle w:val="13"/>
          <w:rFonts w:ascii="Times New Roman" w:hAnsi="Times New Roman" w:eastAsia="Consolas" w:cs="Times New Roman"/>
          <w:b/>
          <w:bCs/>
        </w:rPr>
        <w:t>payment.php</w:t>
      </w:r>
      <w:r>
        <w:rPr>
          <w:rStyle w:val="13"/>
          <w:rFonts w:ascii="Times New Roman" w:hAnsi="Times New Roman" w:eastAsia="Aptos" w:cs="Times New Roman"/>
        </w:rPr>
        <w:t>. Тук е интегриран интерфейсът за въвеждане на платежни инструменти.</w:t>
      </w:r>
    </w:p>
    <w:p w14:paraId="4B771A29">
      <w:pPr>
        <w:pStyle w:val="11"/>
        <w:numPr>
          <w:ilvl w:val="0"/>
          <w:numId w:val="15"/>
        </w:numPr>
        <w:spacing w:before="240" w:after="240"/>
        <w:rPr>
          <w:rStyle w:val="13"/>
          <w:rFonts w:ascii="Times New Roman" w:hAnsi="Times New Roman" w:eastAsia="Aptos" w:cs="Times New Roman"/>
          <w:b/>
          <w:bCs/>
        </w:rPr>
      </w:pPr>
      <w:r>
        <w:rPr>
          <w:rStyle w:val="13"/>
          <w:rFonts w:ascii="Times New Roman" w:hAnsi="Times New Roman" w:eastAsia="Aptos" w:cs="Times New Roman"/>
          <w:b/>
          <w:bCs/>
        </w:rPr>
        <w:t>Сигурност на интерфейса:</w:t>
      </w:r>
      <w:r>
        <w:rPr>
          <w:rStyle w:val="13"/>
          <w:rFonts w:ascii="Times New Roman" w:hAnsi="Times New Roman" w:eastAsia="Aptos" w:cs="Times New Roman"/>
        </w:rPr>
        <w:t xml:space="preserve"> На тази страница се активира JavaScript скриптът, който описвахме по-рано – този, който разделя номера на картата на групи по 4 цифри.</w:t>
      </w:r>
    </w:p>
    <w:p w14:paraId="333362F3">
      <w:pPr>
        <w:pStyle w:val="11"/>
        <w:numPr>
          <w:ilvl w:val="0"/>
          <w:numId w:val="15"/>
        </w:numPr>
        <w:spacing w:before="240" w:after="240"/>
        <w:rPr>
          <w:rStyle w:val="13"/>
          <w:rFonts w:ascii="Times New Roman" w:hAnsi="Times New Roman" w:cs="Times New Roman"/>
        </w:rPr>
      </w:pPr>
      <w:r>
        <w:rPr>
          <w:rStyle w:val="13"/>
          <w:rFonts w:ascii="Times New Roman" w:hAnsi="Times New Roman" w:eastAsia="Aptos" w:cs="Times New Roman"/>
          <w:b/>
          <w:bCs/>
        </w:rPr>
        <w:t>Визуално потвърждение:</w:t>
      </w:r>
      <w:r>
        <w:rPr>
          <w:rStyle w:val="13"/>
          <w:rFonts w:ascii="Times New Roman" w:hAnsi="Times New Roman" w:eastAsia="Aptos" w:cs="Times New Roman"/>
        </w:rPr>
        <w:t xml:space="preserve"> Дизайнът е изчистен, за да вдъхва доверие у клиента, като са добавени икони на основните картови оператори (Visa, Mastercard).</w:t>
      </w:r>
    </w:p>
    <w:p w14:paraId="4C6D298E">
      <w:pPr>
        <w:pStyle w:val="11"/>
        <w:spacing w:before="240" w:after="240"/>
        <w:ind w:left="360"/>
        <w:jc w:val="center"/>
        <w:rPr>
          <w:rStyle w:val="13"/>
          <w:rFonts w:ascii="Times New Roman" w:hAnsi="Times New Roman" w:eastAsia="Aptos" w:cs="Times New Roman"/>
        </w:rPr>
      </w:pPr>
      <w:r>
        <w:drawing>
          <wp:inline distT="0" distB="0" distL="114300" distR="114300">
            <wp:extent cx="5365750" cy="3623945"/>
            <wp:effectExtent l="0" t="0" r="6350" b="0"/>
            <wp:docPr id="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6540" cy="3624796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3"/>
          <w:rFonts w:ascii="Times New Roman" w:hAnsi="Times New Roman" w:eastAsia="Aptos" w:cs="Times New Roman"/>
        </w:rPr>
        <w:t>Фиг.23 Платежен интерфейс с активна клиентска валидация на данните.</w:t>
      </w:r>
    </w:p>
    <w:p w14:paraId="50C913A0">
      <w:pPr>
        <w:pStyle w:val="12"/>
        <w:spacing w:before="240" w:after="240"/>
        <w:rPr>
          <w:rStyle w:val="13"/>
          <w:rFonts w:ascii="Consolas" w:hAnsi="Consolas" w:eastAsia="Consolas" w:cs="Consolas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2.9.3 Сървърна обработка и финализиране</w:t>
      </w:r>
    </w:p>
    <w:p w14:paraId="4D02C0E2">
      <w:pPr>
        <w:pStyle w:val="12"/>
        <w:spacing w:before="240" w:after="240"/>
        <w:ind w:firstLine="720"/>
        <w:rPr>
          <w:rStyle w:val="13"/>
          <w:rFonts w:eastAsia="Aptos" w:cs="Aptos"/>
          <w:b/>
          <w:bCs/>
        </w:rPr>
      </w:pPr>
      <w:r>
        <w:rPr>
          <w:rStyle w:val="13"/>
          <w:rFonts w:ascii="Consolas" w:hAnsi="Consolas" w:eastAsia="Consolas" w:cs="Consolas"/>
          <w:b/>
          <w:bCs/>
        </w:rPr>
        <w:t>process_payment.php</w:t>
      </w:r>
      <w:r>
        <w:rPr>
          <w:rStyle w:val="13"/>
          <w:rFonts w:eastAsia="Aptos" w:cs="Aptos"/>
        </w:rPr>
        <w:t xml:space="preserve"> е „скритият“ файл, който извършва реалната работа на заден план. Той не визуализира съдържание, а изпълнява следните задачи:</w:t>
      </w:r>
    </w:p>
    <w:p w14:paraId="7DAE7D2F">
      <w:pPr>
        <w:pStyle w:val="11"/>
        <w:numPr>
          <w:ilvl w:val="0"/>
          <w:numId w:val="16"/>
        </w:numPr>
        <w:spacing w:before="240" w:after="240"/>
        <w:rPr>
          <w:rStyle w:val="13"/>
          <w:rFonts w:ascii="Times New Roman" w:hAnsi="Times New Roman" w:eastAsia="Aptos" w:cs="Times New Roman"/>
          <w:b/>
          <w:bCs/>
        </w:rPr>
      </w:pPr>
      <w:r>
        <w:rPr>
          <w:rStyle w:val="13"/>
          <w:rFonts w:ascii="Times New Roman" w:hAnsi="Times New Roman" w:eastAsia="Aptos" w:cs="Times New Roman"/>
          <w:b/>
          <w:bCs/>
        </w:rPr>
        <w:t>Приемане на данните:</w:t>
      </w:r>
      <w:r>
        <w:rPr>
          <w:rStyle w:val="13"/>
          <w:rFonts w:ascii="Times New Roman" w:hAnsi="Times New Roman" w:eastAsia="Aptos" w:cs="Times New Roman"/>
        </w:rPr>
        <w:t xml:space="preserve"> Получава информацията от платежната форма чрез </w:t>
      </w:r>
      <w:r>
        <w:rPr>
          <w:rStyle w:val="13"/>
          <w:rFonts w:ascii="Times New Roman" w:hAnsi="Times New Roman" w:eastAsia="Consolas" w:cs="Times New Roman"/>
        </w:rPr>
        <w:t>POST</w:t>
      </w:r>
      <w:r>
        <w:rPr>
          <w:rStyle w:val="13"/>
          <w:rFonts w:ascii="Times New Roman" w:hAnsi="Times New Roman" w:eastAsia="Aptos" w:cs="Times New Roman"/>
        </w:rPr>
        <w:t xml:space="preserve"> заявка.</w:t>
      </w:r>
    </w:p>
    <w:p w14:paraId="2A05612C">
      <w:pPr>
        <w:pStyle w:val="11"/>
        <w:numPr>
          <w:ilvl w:val="0"/>
          <w:numId w:val="16"/>
        </w:numPr>
        <w:spacing w:before="240" w:after="240"/>
        <w:rPr>
          <w:rStyle w:val="13"/>
          <w:rFonts w:ascii="Times New Roman" w:hAnsi="Times New Roman" w:eastAsia="Aptos" w:cs="Times New Roman"/>
          <w:b/>
          <w:bCs/>
        </w:rPr>
      </w:pPr>
      <w:r>
        <w:rPr>
          <w:rStyle w:val="13"/>
          <w:rFonts w:ascii="Times New Roman" w:hAnsi="Times New Roman" w:eastAsia="Aptos" w:cs="Times New Roman"/>
          <w:b/>
          <w:bCs/>
        </w:rPr>
        <w:t>Симулация на трансакция:</w:t>
      </w:r>
      <w:r>
        <w:rPr>
          <w:rStyle w:val="13"/>
          <w:rFonts w:ascii="Times New Roman" w:hAnsi="Times New Roman" w:eastAsia="Aptos" w:cs="Times New Roman"/>
        </w:rPr>
        <w:t xml:space="preserve"> Проверява дали данните са попълнени коректно.</w:t>
      </w:r>
    </w:p>
    <w:p w14:paraId="2B6D9A72">
      <w:pPr>
        <w:pStyle w:val="11"/>
        <w:numPr>
          <w:ilvl w:val="0"/>
          <w:numId w:val="16"/>
        </w:numPr>
        <w:spacing w:before="240" w:after="240"/>
        <w:rPr>
          <w:rStyle w:val="13"/>
          <w:rFonts w:ascii="Times New Roman" w:hAnsi="Times New Roman" w:eastAsia="Aptos" w:cs="Times New Roman"/>
          <w:b/>
          <w:bCs/>
        </w:rPr>
      </w:pPr>
      <w:r>
        <w:rPr>
          <w:rStyle w:val="13"/>
          <w:rFonts w:ascii="Times New Roman" w:hAnsi="Times New Roman" w:eastAsia="Aptos" w:cs="Times New Roman"/>
          <w:b/>
          <w:bCs/>
        </w:rPr>
        <w:t>Запис в базата данни:</w:t>
      </w:r>
      <w:r>
        <w:rPr>
          <w:rStyle w:val="13"/>
          <w:rFonts w:ascii="Times New Roman" w:hAnsi="Times New Roman" w:eastAsia="Aptos" w:cs="Times New Roman"/>
        </w:rPr>
        <w:t xml:space="preserve"> (Ако си направил таблица </w:t>
      </w:r>
      <w:r>
        <w:rPr>
          <w:rStyle w:val="13"/>
          <w:rFonts w:ascii="Times New Roman" w:hAnsi="Times New Roman" w:eastAsia="Consolas" w:cs="Times New Roman"/>
        </w:rPr>
        <w:t>orders</w:t>
      </w:r>
      <w:r>
        <w:rPr>
          <w:rStyle w:val="13"/>
          <w:rFonts w:ascii="Times New Roman" w:hAnsi="Times New Roman" w:eastAsia="Aptos" w:cs="Times New Roman"/>
        </w:rPr>
        <w:t>) Записва детайлите на поръчката, за да може администраторът да я види.</w:t>
      </w:r>
    </w:p>
    <w:p w14:paraId="26CAC981">
      <w:pPr>
        <w:pStyle w:val="11"/>
        <w:numPr>
          <w:ilvl w:val="0"/>
          <w:numId w:val="16"/>
        </w:numPr>
        <w:spacing w:before="240" w:after="240"/>
        <w:rPr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Aptos" w:cs="Times New Roman"/>
          <w:b/>
          <w:bCs/>
        </w:rPr>
        <w:t>Почистване:</w:t>
      </w:r>
      <w:r>
        <w:rPr>
          <w:rStyle w:val="13"/>
          <w:rFonts w:ascii="Times New Roman" w:hAnsi="Times New Roman" w:eastAsia="Aptos" w:cs="Times New Roman"/>
        </w:rPr>
        <w:t xml:space="preserve"> След успешна обработка, скриптът извиква </w:t>
      </w:r>
      <w:r>
        <w:rPr>
          <w:rStyle w:val="13"/>
          <w:rFonts w:ascii="Times New Roman" w:hAnsi="Times New Roman" w:eastAsia="Consolas" w:cs="Times New Roman"/>
        </w:rPr>
        <w:t>unset($_SESSION['cart'])</w:t>
      </w:r>
      <w:r>
        <w:rPr>
          <w:rStyle w:val="13"/>
          <w:rFonts w:ascii="Times New Roman" w:hAnsi="Times New Roman" w:eastAsia="Aptos" w:cs="Times New Roman"/>
        </w:rPr>
        <w:t>, за да изпразни количката, и пренасочва потребителя към страница „Благодарим ви за поръчката!“.</w:t>
      </w:r>
    </w:p>
    <w:p w14:paraId="4CA11548">
      <w:pPr>
        <w:pStyle w:val="12"/>
        <w:spacing w:before="240" w:after="240"/>
      </w:pPr>
      <w:r>
        <w:rPr>
          <w:rFonts w:ascii="Times New Roman" w:hAnsi="Times New Roman" w:eastAsia="Times New Roman" w:cs="Times New Roman"/>
          <w:b/>
          <w:bCs/>
        </w:rPr>
        <w:t>2.9.4 Проектиране на таблица orders</w:t>
      </w:r>
    </w:p>
    <w:p w14:paraId="5ABA4691">
      <w:pPr>
        <w:pStyle w:val="11"/>
        <w:numPr>
          <w:ilvl w:val="0"/>
          <w:numId w:val="17"/>
        </w:numPr>
        <w:spacing w:before="240" w:after="240"/>
        <w:rPr>
          <w:rStyle w:val="13"/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За пълната проследимост на продажбите в </w:t>
      </w:r>
      <w:r>
        <w:rPr>
          <w:rStyle w:val="13"/>
          <w:rFonts w:ascii="Times New Roman" w:hAnsi="Times New Roman" w:cs="Times New Roman"/>
          <w:b/>
          <w:bCs/>
        </w:rPr>
        <w:t>„KitBazar”</w:t>
      </w:r>
      <w:r>
        <w:rPr>
          <w:rFonts w:ascii="Times New Roman" w:hAnsi="Times New Roman" w:cs="Times New Roman"/>
        </w:rPr>
        <w:t xml:space="preserve"> е реализирана база данни, която съхранява не само данните за клиента, но и детайлна справка за поръчаните артикули. Структурата на таблицата </w:t>
      </w:r>
      <w:r>
        <w:rPr>
          <w:rStyle w:val="13"/>
          <w:rFonts w:ascii="Times New Roman" w:hAnsi="Times New Roman" w:eastAsia="Consolas" w:cs="Times New Roman"/>
        </w:rPr>
        <w:t>orders</w:t>
      </w:r>
      <w:r>
        <w:rPr>
          <w:rFonts w:ascii="Times New Roman" w:hAnsi="Times New Roman" w:cs="Times New Roman"/>
        </w:rPr>
        <w:t xml:space="preserve"> включва следните специфични колони:</w:t>
      </w:r>
    </w:p>
    <w:p w14:paraId="37321998">
      <w:pPr>
        <w:pStyle w:val="11"/>
        <w:numPr>
          <w:ilvl w:val="0"/>
          <w:numId w:val="17"/>
        </w:numPr>
        <w:spacing w:before="240" w:after="240"/>
        <w:rPr>
          <w:rStyle w:val="13"/>
          <w:rFonts w:ascii="Times New Roman" w:hAnsi="Times New Roman" w:cs="Times New Roman"/>
          <w:b/>
          <w:bCs/>
        </w:rPr>
      </w:pPr>
      <w:r>
        <w:rPr>
          <w:rStyle w:val="13"/>
          <w:rFonts w:ascii="Times New Roman" w:hAnsi="Times New Roman" w:cs="Times New Roman"/>
          <w:b/>
          <w:bCs/>
        </w:rPr>
        <w:t>id (INT):</w:t>
      </w:r>
      <w:r>
        <w:rPr>
          <w:rFonts w:ascii="Times New Roman" w:hAnsi="Times New Roman" w:cs="Times New Roman"/>
        </w:rPr>
        <w:t xml:space="preserve"> Първичен ключ с автоматично инкрементиране за уникалност на всяка поръчка.</w:t>
      </w:r>
    </w:p>
    <w:p w14:paraId="180CABCC">
      <w:pPr>
        <w:pStyle w:val="11"/>
        <w:numPr>
          <w:ilvl w:val="0"/>
          <w:numId w:val="17"/>
        </w:numPr>
        <w:spacing w:before="240" w:after="240"/>
        <w:rPr>
          <w:rStyle w:val="13"/>
          <w:rFonts w:ascii="Times New Roman" w:hAnsi="Times New Roman" w:cs="Times New Roman"/>
          <w:b/>
          <w:bCs/>
        </w:rPr>
      </w:pPr>
      <w:r>
        <w:rPr>
          <w:rStyle w:val="13"/>
          <w:rFonts w:ascii="Times New Roman" w:hAnsi="Times New Roman" w:cs="Times New Roman"/>
          <w:b/>
          <w:bCs/>
        </w:rPr>
        <w:t>user_id (INT):</w:t>
      </w:r>
      <w:r>
        <w:rPr>
          <w:rFonts w:ascii="Times New Roman" w:hAnsi="Times New Roman" w:cs="Times New Roman"/>
        </w:rPr>
        <w:t xml:space="preserve"> Релационна връзка към потребителския профил.</w:t>
      </w:r>
    </w:p>
    <w:p w14:paraId="392760D7">
      <w:pPr>
        <w:pStyle w:val="11"/>
        <w:numPr>
          <w:ilvl w:val="0"/>
          <w:numId w:val="17"/>
        </w:numPr>
        <w:spacing w:before="240" w:after="240"/>
        <w:rPr>
          <w:rStyle w:val="13"/>
          <w:rFonts w:ascii="Times New Roman" w:hAnsi="Times New Roman" w:cs="Times New Roman"/>
          <w:b/>
          <w:bCs/>
        </w:rPr>
      </w:pPr>
      <w:r>
        <w:rPr>
          <w:rStyle w:val="13"/>
          <w:rFonts w:ascii="Times New Roman" w:hAnsi="Times New Roman" w:cs="Times New Roman"/>
          <w:b/>
          <w:bCs/>
        </w:rPr>
        <w:t>full_name, phone, city, econt_office:</w:t>
      </w:r>
      <w:r>
        <w:rPr>
          <w:rFonts w:ascii="Times New Roman" w:hAnsi="Times New Roman" w:cs="Times New Roman"/>
        </w:rPr>
        <w:t xml:space="preserve"> Пълни данни за логистиката и доставката. Използването на полето </w:t>
      </w:r>
      <w:r>
        <w:rPr>
          <w:rStyle w:val="13"/>
          <w:rFonts w:ascii="Times New Roman" w:hAnsi="Times New Roman" w:eastAsia="Consolas" w:cs="Times New Roman"/>
        </w:rPr>
        <w:t>econt_office</w:t>
      </w:r>
      <w:r>
        <w:rPr>
          <w:rFonts w:ascii="Times New Roman" w:hAnsi="Times New Roman" w:cs="Times New Roman"/>
        </w:rPr>
        <w:t xml:space="preserve"> (тип TEXT) позволява гъвкавост при въвеждане на точния адрес на куриерския офис.</w:t>
      </w:r>
    </w:p>
    <w:p w14:paraId="36BAE6A2">
      <w:pPr>
        <w:pStyle w:val="11"/>
        <w:numPr>
          <w:ilvl w:val="0"/>
          <w:numId w:val="17"/>
        </w:numPr>
        <w:spacing w:before="240" w:after="240"/>
        <w:rPr>
          <w:rStyle w:val="13"/>
          <w:rFonts w:ascii="Times New Roman" w:hAnsi="Times New Roman" w:cs="Times New Roman"/>
          <w:b/>
          <w:bCs/>
        </w:rPr>
      </w:pPr>
      <w:r>
        <w:rPr>
          <w:rStyle w:val="13"/>
          <w:rFonts w:ascii="Times New Roman" w:hAnsi="Times New Roman" w:cs="Times New Roman"/>
          <w:b/>
          <w:bCs/>
        </w:rPr>
        <w:t>total_price (DECIMAL):</w:t>
      </w:r>
      <w:r>
        <w:rPr>
          <w:rFonts w:ascii="Times New Roman" w:hAnsi="Times New Roman" w:cs="Times New Roman"/>
        </w:rPr>
        <w:t xml:space="preserve"> Финалната стойност на поръчката.</w:t>
      </w:r>
    </w:p>
    <w:p w14:paraId="3B2E961D">
      <w:pPr>
        <w:pStyle w:val="11"/>
        <w:numPr>
          <w:ilvl w:val="0"/>
          <w:numId w:val="17"/>
        </w:numPr>
        <w:spacing w:before="240" w:after="240"/>
        <w:rPr>
          <w:rStyle w:val="13"/>
          <w:rFonts w:ascii="Times New Roman" w:hAnsi="Times New Roman" w:cs="Times New Roman"/>
          <w:b/>
          <w:bCs/>
        </w:rPr>
      </w:pPr>
      <w:r>
        <w:rPr>
          <w:rStyle w:val="13"/>
          <w:rFonts w:ascii="Times New Roman" w:hAnsi="Times New Roman" w:cs="Times New Roman"/>
          <w:b/>
          <w:bCs/>
        </w:rPr>
        <w:t>items_json (TEXT):</w:t>
      </w:r>
      <w:r>
        <w:rPr>
          <w:rFonts w:ascii="Times New Roman" w:hAnsi="Times New Roman" w:cs="Times New Roman"/>
        </w:rPr>
        <w:t xml:space="preserve"> Това е ключово поле, в което се съхранява информация за всички закупени екипи (име, размер, количество) във формат JSON. Този подход оптимизира базата данни и позволява лесно извличане на информацията при преглед на историята.</w:t>
      </w:r>
    </w:p>
    <w:p w14:paraId="0541B865">
      <w:pPr>
        <w:pStyle w:val="11"/>
        <w:numPr>
          <w:ilvl w:val="0"/>
          <w:numId w:val="17"/>
        </w:numPr>
        <w:spacing w:before="240" w:after="240"/>
        <w:rPr>
          <w:rStyle w:val="13"/>
          <w:rFonts w:ascii="Times New Roman" w:hAnsi="Times New Roman" w:cs="Times New Roman"/>
          <w:b/>
          <w:bCs/>
        </w:rPr>
      </w:pPr>
      <w:r>
        <w:rPr>
          <w:rStyle w:val="13"/>
          <w:rFonts w:ascii="Times New Roman" w:hAnsi="Times New Roman" w:cs="Times New Roman"/>
          <w:b/>
          <w:bCs/>
        </w:rPr>
        <w:t>status (VARCHAR):</w:t>
      </w:r>
      <w:r>
        <w:rPr>
          <w:rFonts w:ascii="Times New Roman" w:hAnsi="Times New Roman" w:cs="Times New Roman"/>
        </w:rPr>
        <w:t xml:space="preserve"> Дефинира текущото състояние на поръчката (напр. 'Pending').</w:t>
      </w:r>
    </w:p>
    <w:p w14:paraId="454BB6B5">
      <w:pPr>
        <w:pStyle w:val="11"/>
        <w:numPr>
          <w:ilvl w:val="0"/>
          <w:numId w:val="17"/>
        </w:numPr>
        <w:spacing w:before="240" w:after="240"/>
        <w:rPr>
          <w:rFonts w:ascii="Times New Roman" w:hAnsi="Times New Roman" w:cs="Times New Roman"/>
        </w:rPr>
      </w:pPr>
      <w:r>
        <w:rPr>
          <w:rStyle w:val="13"/>
          <w:rFonts w:ascii="Times New Roman" w:hAnsi="Times New Roman" w:cs="Times New Roman"/>
          <w:b/>
          <w:bCs/>
        </w:rPr>
        <w:t>created_at (TIMESTAMP):</w:t>
      </w:r>
      <w:r>
        <w:rPr>
          <w:rFonts w:ascii="Times New Roman" w:hAnsi="Times New Roman" w:cs="Times New Roman"/>
        </w:rPr>
        <w:t xml:space="preserve"> Автоматичен запис на момента, в който е финализирана трансакцията.</w:t>
      </w:r>
    </w:p>
    <w:p w14:paraId="2C526D3D">
      <w:pPr>
        <w:pStyle w:val="11"/>
        <w:spacing w:before="240" w:after="240"/>
        <w:ind w:left="0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187315" cy="3061335"/>
            <wp:effectExtent l="0" t="0" r="0" b="5715"/>
            <wp:docPr id="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1917" cy="306446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DB506">
      <w:pPr>
        <w:pStyle w:val="11"/>
        <w:spacing w:before="240" w:after="240"/>
        <w:ind w:left="0"/>
        <w:jc w:val="center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>Фиг.24 Детайлна структура на таблицата за поръчки в phpMyAdmin.</w:t>
      </w:r>
    </w:p>
    <w:p w14:paraId="6BC4AED2">
      <w:pPr>
        <w:pStyle w:val="11"/>
        <w:spacing w:before="240" w:after="240"/>
        <w:ind w:left="0"/>
        <w:jc w:val="center"/>
        <w:rPr>
          <w:rStyle w:val="13"/>
          <w:rFonts w:ascii="Times New Roman" w:hAnsi="Times New Roman" w:eastAsia="Times New Roman" w:cs="Times New Roman"/>
        </w:rPr>
      </w:pPr>
    </w:p>
    <w:p w14:paraId="108F8329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2.10 МОДУЛ ЗА УПРАВЛЕНИЕ НА ОБЯВИ</w:t>
      </w:r>
    </w:p>
    <w:p w14:paraId="6CA76F5E">
      <w:pPr>
        <w:pStyle w:val="12"/>
        <w:spacing w:before="240" w:after="240"/>
        <w:ind w:firstLine="720"/>
        <w:rPr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</w:rPr>
        <w:t xml:space="preserve">Основната функционалност на административния панел в </w:t>
      </w:r>
      <w:r>
        <w:rPr>
          <w:rStyle w:val="13"/>
          <w:rFonts w:ascii="Times New Roman" w:hAnsi="Times New Roman" w:eastAsia="Times New Roman" w:cs="Times New Roman"/>
          <w:b/>
          <w:bCs/>
        </w:rPr>
        <w:t>„KitBazar”</w:t>
      </w:r>
      <w:r>
        <w:rPr>
          <w:rStyle w:val="13"/>
          <w:rFonts w:ascii="Times New Roman" w:hAnsi="Times New Roman" w:eastAsia="Times New Roman" w:cs="Times New Roman"/>
        </w:rPr>
        <w:t xml:space="preserve"> е възможността за динамично добавяне на нови артикули. Това се осъществява чрез тясно свързани скриптове, които обработват информацията от формата до базата данни.</w:t>
      </w:r>
    </w:p>
    <w:p w14:paraId="6E68612E">
      <w:pPr>
        <w:pStyle w:val="12"/>
        <w:spacing w:before="240" w:after="240"/>
        <w:rPr>
          <w:rStyle w:val="13"/>
          <w:rFonts w:ascii="Consolas" w:hAnsi="Consolas" w:eastAsia="Consolas" w:cs="Consolas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>2.10.1 Интерфейс за качване</w:t>
      </w:r>
    </w:p>
    <w:p w14:paraId="3565219D">
      <w:pPr>
        <w:pStyle w:val="12"/>
        <w:spacing w:before="240" w:after="240"/>
        <w:ind w:firstLine="72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Consolas" w:hAnsi="Consolas" w:eastAsia="Consolas" w:cs="Consolas"/>
          <w:b/>
          <w:bCs/>
        </w:rPr>
        <w:t>add_ad.php</w:t>
      </w:r>
      <w:r>
        <w:rPr>
          <w:rStyle w:val="13"/>
          <w:rFonts w:ascii="Times New Roman" w:hAnsi="Times New Roman" w:eastAsia="Times New Roman" w:cs="Times New Roman"/>
        </w:rPr>
        <w:t xml:space="preserve"> представлява страницата с формата за добавяне. Тя е проектирана да бъде интуитивна и включва полета за заглавие, описание, цена, избор на категория и бутон за качване на изображение (</w:t>
      </w:r>
      <w:r>
        <w:rPr>
          <w:rStyle w:val="13"/>
          <w:rFonts w:ascii="Consolas" w:hAnsi="Consolas" w:eastAsia="Consolas" w:cs="Consolas"/>
        </w:rPr>
        <w:t>input type="file"</w:t>
      </w:r>
      <w:r>
        <w:rPr>
          <w:rStyle w:val="13"/>
          <w:rFonts w:ascii="Times New Roman" w:hAnsi="Times New Roman" w:eastAsia="Times New Roman" w:cs="Times New Roman"/>
        </w:rPr>
        <w:t>).</w:t>
      </w:r>
    </w:p>
    <w:p w14:paraId="03C76047">
      <w:pPr>
        <w:pStyle w:val="11"/>
        <w:numPr>
          <w:ilvl w:val="0"/>
          <w:numId w:val="18"/>
        </w:numPr>
        <w:spacing w:before="240" w:after="240"/>
        <w:rPr>
          <w:rStyle w:val="13"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Техническа особеност:</w:t>
      </w:r>
      <w:r>
        <w:rPr>
          <w:rStyle w:val="13"/>
          <w:rFonts w:ascii="Times New Roman" w:hAnsi="Times New Roman" w:eastAsia="Times New Roman" w:cs="Times New Roman"/>
        </w:rPr>
        <w:t xml:space="preserve"> Формата използва атрибута </w:t>
      </w:r>
      <w:r>
        <w:rPr>
          <w:rStyle w:val="13"/>
          <w:rFonts w:ascii="Consolas" w:hAnsi="Consolas" w:eastAsia="Consolas" w:cs="Consolas"/>
        </w:rPr>
        <w:t>enctype="multipart/form-data"</w:t>
      </w:r>
      <w:r>
        <w:rPr>
          <w:rStyle w:val="13"/>
          <w:rFonts w:ascii="Times New Roman" w:hAnsi="Times New Roman" w:eastAsia="Times New Roman" w:cs="Times New Roman"/>
        </w:rPr>
        <w:t>, което е критично важно, за да може PHP да приеме и обработи файлове (снимките на екипите).</w:t>
      </w:r>
    </w:p>
    <w:p w14:paraId="5BBFB899">
      <w:pPr>
        <w:pStyle w:val="11"/>
        <w:spacing w:before="240" w:after="240"/>
        <w:ind w:left="360"/>
        <w:jc w:val="center"/>
        <w:rPr>
          <w:rStyle w:val="13"/>
          <w:rFonts w:ascii="Times New Roman" w:hAnsi="Times New Roman" w:eastAsia="Aptos" w:cs="Times New Roman"/>
        </w:rPr>
      </w:pPr>
      <w:r>
        <w:drawing>
          <wp:inline distT="0" distB="0" distL="114300" distR="114300">
            <wp:extent cx="5731510" cy="3359785"/>
            <wp:effectExtent l="0" t="0" r="2540" b="0"/>
            <wp:docPr id="2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0209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Фиг. 24 Потребителски</w:t>
      </w:r>
      <w:r>
        <w:rPr>
          <w:rStyle w:val="13"/>
          <w:rFonts w:ascii="Times New Roman" w:hAnsi="Times New Roman" w:eastAsia="Aptos" w:cs="Times New Roman"/>
        </w:rPr>
        <w:t xml:space="preserve"> интерфейс за създаване на нова обява.</w:t>
      </w:r>
    </w:p>
    <w:p w14:paraId="1210E711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2.10.2 Сървърна логика и обработка</w:t>
      </w:r>
    </w:p>
    <w:p w14:paraId="2D7D25B5">
      <w:pPr>
        <w:pStyle w:val="12"/>
        <w:spacing w:before="240" w:after="240"/>
        <w:ind w:firstLine="36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</w:rPr>
        <w:t xml:space="preserve">Скриптът </w:t>
      </w:r>
      <w:r>
        <w:rPr>
          <w:rStyle w:val="13"/>
          <w:rFonts w:ascii="Consolas" w:hAnsi="Consolas" w:eastAsia="Consolas" w:cs="Consolas"/>
          <w:b/>
          <w:bCs/>
        </w:rPr>
        <w:t>post.php</w:t>
      </w:r>
      <w:r>
        <w:rPr>
          <w:rStyle w:val="13"/>
          <w:rFonts w:ascii="Times New Roman" w:hAnsi="Times New Roman" w:eastAsia="Times New Roman" w:cs="Times New Roman"/>
        </w:rPr>
        <w:t xml:space="preserve"> е "работното конче" на системата. Когато администраторът натисне бутона "Публикувай", данните се изпращат към този файл, който извършва следните операции:</w:t>
      </w:r>
    </w:p>
    <w:p w14:paraId="351C62E0">
      <w:pPr>
        <w:pStyle w:val="11"/>
        <w:numPr>
          <w:ilvl w:val="0"/>
          <w:numId w:val="19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Валидация на снимката:</w:t>
      </w:r>
      <w:r>
        <w:rPr>
          <w:rStyle w:val="13"/>
          <w:rFonts w:ascii="Times New Roman" w:hAnsi="Times New Roman" w:eastAsia="Times New Roman" w:cs="Times New Roman"/>
        </w:rPr>
        <w:t xml:space="preserve"> Проверява се дали файлът е картинка и дали размерът му е в допустимите граници.</w:t>
      </w:r>
    </w:p>
    <w:p w14:paraId="1D0A0837">
      <w:pPr>
        <w:pStyle w:val="11"/>
        <w:numPr>
          <w:ilvl w:val="0"/>
          <w:numId w:val="19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Уникално именуване:</w:t>
      </w:r>
      <w:r>
        <w:rPr>
          <w:rStyle w:val="13"/>
          <w:rFonts w:ascii="Times New Roman" w:hAnsi="Times New Roman" w:eastAsia="Times New Roman" w:cs="Times New Roman"/>
        </w:rPr>
        <w:t xml:space="preserve"> Снимката се преименува (често с функцията </w:t>
      </w:r>
      <w:r>
        <w:rPr>
          <w:rStyle w:val="13"/>
          <w:rFonts w:ascii="Consolas" w:hAnsi="Consolas" w:eastAsia="Consolas" w:cs="Consolas"/>
        </w:rPr>
        <w:t>time()</w:t>
      </w:r>
      <w:r>
        <w:rPr>
          <w:rStyle w:val="13"/>
          <w:rFonts w:ascii="Times New Roman" w:hAnsi="Times New Roman" w:eastAsia="Times New Roman" w:cs="Times New Roman"/>
        </w:rPr>
        <w:t xml:space="preserve">), за да се избегне дублиране на имена в папка </w:t>
      </w:r>
      <w:r>
        <w:rPr>
          <w:rStyle w:val="13"/>
          <w:rFonts w:ascii="Consolas" w:hAnsi="Consolas" w:eastAsia="Consolas" w:cs="Consolas"/>
        </w:rPr>
        <w:t>uploads/</w:t>
      </w:r>
      <w:r>
        <w:rPr>
          <w:rStyle w:val="13"/>
          <w:rFonts w:ascii="Times New Roman" w:hAnsi="Times New Roman" w:eastAsia="Times New Roman" w:cs="Times New Roman"/>
        </w:rPr>
        <w:t>.</w:t>
      </w:r>
    </w:p>
    <w:p w14:paraId="24E9DB7B">
      <w:pPr>
        <w:pStyle w:val="11"/>
        <w:numPr>
          <w:ilvl w:val="0"/>
          <w:numId w:val="19"/>
        </w:numPr>
        <w:spacing w:before="240" w:after="240"/>
        <w:rPr>
          <w:rStyle w:val="13"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SQL Трансакция:</w:t>
      </w:r>
      <w:r>
        <w:rPr>
          <w:rStyle w:val="13"/>
          <w:rFonts w:ascii="Times New Roman" w:hAnsi="Times New Roman" w:eastAsia="Times New Roman" w:cs="Times New Roman"/>
        </w:rPr>
        <w:t xml:space="preserve"> Чрез </w:t>
      </w:r>
      <w:r>
        <w:rPr>
          <w:rStyle w:val="13"/>
          <w:rFonts w:ascii="Consolas" w:hAnsi="Consolas" w:eastAsia="Consolas" w:cs="Consolas"/>
        </w:rPr>
        <w:t>INSERT INTO</w:t>
      </w:r>
      <w:r>
        <w:rPr>
          <w:rStyle w:val="13"/>
          <w:rFonts w:ascii="Times New Roman" w:hAnsi="Times New Roman" w:eastAsia="Times New Roman" w:cs="Times New Roman"/>
        </w:rPr>
        <w:t xml:space="preserve"> заявка, пътят до снимката и детайлите на екипа се записват в таблицата </w:t>
      </w:r>
      <w:r>
        <w:rPr>
          <w:rStyle w:val="13"/>
          <w:rFonts w:ascii="Consolas" w:hAnsi="Consolas" w:eastAsia="Consolas" w:cs="Consolas"/>
        </w:rPr>
        <w:t>kits</w:t>
      </w:r>
      <w:r>
        <w:rPr>
          <w:rStyle w:val="13"/>
          <w:rFonts w:ascii="Times New Roman" w:hAnsi="Times New Roman" w:eastAsia="Times New Roman" w:cs="Times New Roman"/>
        </w:rPr>
        <w:t>.</w:t>
      </w:r>
    </w:p>
    <w:p w14:paraId="23F2E6D2">
      <w:pPr>
        <w:pStyle w:val="11"/>
        <w:spacing w:before="240" w:after="240"/>
        <w:ind w:left="0"/>
        <w:jc w:val="center"/>
        <w:rPr>
          <w:rFonts w:ascii="Times New Roman" w:hAnsi="Times New Roman" w:cs="Times New Roman"/>
        </w:rPr>
      </w:pPr>
      <w:r>
        <w:drawing>
          <wp:inline distT="0" distB="0" distL="114300" distR="114300">
            <wp:extent cx="5729605" cy="2910205"/>
            <wp:effectExtent l="0" t="0" r="4445" b="4445"/>
            <wp:docPr id="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228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Фиг. 25 Структура на таблицата ads (обяви)</w:t>
      </w:r>
    </w:p>
    <w:p w14:paraId="6F825B6B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>2.10.3 Изтриване на създадена обява</w:t>
      </w:r>
    </w:p>
    <w:p w14:paraId="727D6E07">
      <w:pPr>
        <w:pStyle w:val="12"/>
        <w:spacing w:before="240" w:after="240"/>
        <w:ind w:firstLine="708"/>
        <w:rPr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</w:rPr>
        <w:t xml:space="preserve">Файлът </w:t>
      </w:r>
      <w:r>
        <w:rPr>
          <w:rStyle w:val="13"/>
          <w:rFonts w:ascii="Consolas" w:hAnsi="Consolas" w:eastAsia="Consolas" w:cs="Consolas"/>
          <w:b/>
          <w:bCs/>
        </w:rPr>
        <w:t>clear_add.php</w:t>
      </w:r>
      <w:r>
        <w:rPr>
          <w:rStyle w:val="13"/>
          <w:rFonts w:ascii="Times New Roman" w:hAnsi="Times New Roman" w:eastAsia="Times New Roman" w:cs="Times New Roman"/>
        </w:rPr>
        <w:t xml:space="preserve"> служи за изчистване на временните данни от формата или за анулиране на процеса по добавяне. Той гарантира, че при грешка или отказ, сесията се изчиства и потребителят бива пренасочен обратно към безопасно място в панела, без да се създават празни записи в базата.</w:t>
      </w:r>
    </w:p>
    <w:p w14:paraId="50F2F45C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2.11 ОФОРМЛЕНИЕ НА ДОЛНАТА ЧАСТ НА САЙТА (FOOTER)</w:t>
      </w:r>
    </w:p>
    <w:p w14:paraId="139543F8">
      <w:pPr>
        <w:pStyle w:val="12"/>
        <w:spacing w:before="240" w:after="240"/>
        <w:ind w:firstLine="708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</w:rPr>
        <w:t xml:space="preserve">Завършекът на всяка страница в </w:t>
      </w:r>
      <w:r>
        <w:rPr>
          <w:rStyle w:val="13"/>
          <w:rFonts w:ascii="Times New Roman" w:hAnsi="Times New Roman" w:eastAsia="Times New Roman" w:cs="Times New Roman"/>
          <w:b/>
          <w:bCs/>
        </w:rPr>
        <w:t>„KitBazar”</w:t>
      </w:r>
      <w:r>
        <w:rPr>
          <w:rStyle w:val="13"/>
          <w:rFonts w:ascii="Times New Roman" w:hAnsi="Times New Roman" w:eastAsia="Times New Roman" w:cs="Times New Roman"/>
        </w:rPr>
        <w:t xml:space="preserve"> се осъществява чрез унифициран „футър“ (Footer). Неговата роля е да предостави на потребителя бърз достъп до допълнителна информация и да засили доверието в платформата.</w:t>
      </w:r>
    </w:p>
    <w:p w14:paraId="605D2CB3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Основни елементи на футъра:</w:t>
      </w:r>
    </w:p>
    <w:p w14:paraId="7188C44A">
      <w:pPr>
        <w:pStyle w:val="11"/>
        <w:numPr>
          <w:ilvl w:val="0"/>
          <w:numId w:val="20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Информационни секции:</w:t>
      </w:r>
      <w:r>
        <w:rPr>
          <w:rStyle w:val="13"/>
          <w:rFonts w:ascii="Times New Roman" w:hAnsi="Times New Roman" w:eastAsia="Times New Roman" w:cs="Times New Roman"/>
        </w:rPr>
        <w:t xml:space="preserve"> Кратко описание „За нас“, информация за контакти (имейл, телефон) и адрес на физическия офис (ако има такъв).</w:t>
      </w:r>
    </w:p>
    <w:p w14:paraId="26DF2EFD">
      <w:pPr>
        <w:pStyle w:val="11"/>
        <w:numPr>
          <w:ilvl w:val="0"/>
          <w:numId w:val="20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Бързи връзки:</w:t>
      </w:r>
      <w:r>
        <w:rPr>
          <w:rStyle w:val="13"/>
          <w:rFonts w:ascii="Times New Roman" w:hAnsi="Times New Roman" w:eastAsia="Times New Roman" w:cs="Times New Roman"/>
        </w:rPr>
        <w:t xml:space="preserve"> Повторение на основните категории (екипи на Барселона, Реал Мадрид и т.н.), което подобрява навигацията (Internal Linking).</w:t>
      </w:r>
    </w:p>
    <w:p w14:paraId="5B1A6D29">
      <w:pPr>
        <w:pStyle w:val="11"/>
        <w:numPr>
          <w:ilvl w:val="0"/>
          <w:numId w:val="20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Социални мрежи:</w:t>
      </w:r>
      <w:r>
        <w:rPr>
          <w:rStyle w:val="13"/>
          <w:rFonts w:ascii="Times New Roman" w:hAnsi="Times New Roman" w:eastAsia="Times New Roman" w:cs="Times New Roman"/>
        </w:rPr>
        <w:t xml:space="preserve"> Икони с линкове към Facebook и Instagram страниците на магазина.</w:t>
      </w:r>
    </w:p>
    <w:p w14:paraId="1FDAA227">
      <w:pPr>
        <w:pStyle w:val="11"/>
        <w:numPr>
          <w:ilvl w:val="0"/>
          <w:numId w:val="20"/>
        </w:numPr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Авторски права:</w:t>
      </w:r>
      <w:r>
        <w:rPr>
          <w:rStyle w:val="13"/>
          <w:rFonts w:ascii="Times New Roman" w:hAnsi="Times New Roman" w:eastAsia="Times New Roman" w:cs="Times New Roman"/>
        </w:rPr>
        <w:t xml:space="preserve"> Текст за защита на авторските права и година на създаване на проекта.</w:t>
      </w:r>
    </w:p>
    <w:p w14:paraId="218B66FF">
      <w:pPr>
        <w:pStyle w:val="12"/>
        <w:spacing w:before="240" w:after="240"/>
        <w:ind w:firstLine="360"/>
        <w:jc w:val="center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 xml:space="preserve">Технически, футърът е отделен в самостоятелен файл </w:t>
      </w:r>
      <w:r>
        <w:rPr>
          <w:rStyle w:val="13"/>
          <w:rFonts w:ascii="Consolas" w:hAnsi="Consolas" w:eastAsia="Consolas" w:cs="Consolas"/>
        </w:rPr>
        <w:t>footer.php</w:t>
      </w:r>
      <w:r>
        <w:rPr>
          <w:rStyle w:val="13"/>
          <w:rFonts w:ascii="Times New Roman" w:hAnsi="Times New Roman" w:eastAsia="Times New Roman" w:cs="Times New Roman"/>
        </w:rPr>
        <w:t xml:space="preserve"> и се включва във всички страници чрез PHP функцията </w:t>
      </w:r>
      <w:r>
        <w:rPr>
          <w:rStyle w:val="13"/>
          <w:rFonts w:ascii="Consolas" w:hAnsi="Consolas" w:eastAsia="Consolas" w:cs="Consolas"/>
        </w:rPr>
        <w:t>include('footer.php');</w:t>
      </w:r>
      <w:r>
        <w:rPr>
          <w:rStyle w:val="13"/>
          <w:rFonts w:ascii="Times New Roman" w:hAnsi="Times New Roman" w:eastAsia="Times New Roman" w:cs="Times New Roman"/>
        </w:rPr>
        <w:t>. Това позволява лесна промяна на информацията на едно място, която автоматично се обновява навсякъде.</w:t>
      </w:r>
    </w:p>
    <w:p w14:paraId="0012140B">
      <w:pPr>
        <w:pStyle w:val="12"/>
        <w:spacing w:before="240" w:after="240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-334010</wp:posOffset>
            </wp:positionH>
            <wp:positionV relativeFrom="paragraph">
              <wp:posOffset>6350</wp:posOffset>
            </wp:positionV>
            <wp:extent cx="6587490" cy="2748280"/>
            <wp:effectExtent l="0" t="0" r="3810" b="0"/>
            <wp:wrapNone/>
            <wp:docPr id="34" name="Picture 34" descr="Screenshot 2026-04-21 204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Screenshot 2026-04-21 204847"/>
                    <pic:cNvPicPr>
                      <a:picLocks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7490" cy="2748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904B1F">
      <w:pPr>
        <w:pStyle w:val="11"/>
        <w:spacing w:before="240" w:after="240"/>
        <w:ind w:left="0"/>
      </w:pPr>
    </w:p>
    <w:p w14:paraId="3C715082">
      <w:pPr>
        <w:pStyle w:val="11"/>
        <w:spacing w:before="240" w:after="240"/>
        <w:ind w:left="0"/>
      </w:pPr>
    </w:p>
    <w:p w14:paraId="00F0AEB5">
      <w:pPr>
        <w:rPr>
          <w:lang w:val="en-US"/>
        </w:rPr>
      </w:pPr>
    </w:p>
    <w:p w14:paraId="26168022">
      <w:pPr>
        <w:rPr>
          <w:lang w:val="en-US"/>
        </w:rPr>
      </w:pPr>
    </w:p>
    <w:p w14:paraId="45F4AC77">
      <w:pPr>
        <w:rPr>
          <w:lang w:val="en-US"/>
        </w:rPr>
      </w:pPr>
    </w:p>
    <w:p w14:paraId="64830306">
      <w:pPr>
        <w:rPr>
          <w:lang w:val="en-US"/>
        </w:rPr>
      </w:pPr>
    </w:p>
    <w:p w14:paraId="5D021112">
      <w:pPr>
        <w:rPr>
          <w:lang w:val="en-US"/>
        </w:rPr>
      </w:pPr>
    </w:p>
    <w:p w14:paraId="7BF1C1AE">
      <w:pPr>
        <w:rPr>
          <w:lang w:val="en-US"/>
        </w:rPr>
      </w:pPr>
    </w:p>
    <w:p w14:paraId="116B18E1">
      <w:pPr>
        <w:rPr>
          <w:lang w:val="en-US"/>
        </w:rPr>
      </w:pPr>
    </w:p>
    <w:p w14:paraId="0300F969">
      <w:pPr>
        <w:rPr>
          <w:lang w:val="en-US"/>
        </w:rPr>
      </w:pPr>
    </w:p>
    <w:p w14:paraId="050A7648">
      <w:pPr>
        <w:rPr>
          <w:lang w:val="en-US"/>
        </w:rPr>
      </w:pPr>
    </w:p>
    <w:p w14:paraId="24EF85CA">
      <w:pPr>
        <w:rPr>
          <w:lang w:val="en-US"/>
        </w:rPr>
      </w:pPr>
    </w:p>
    <w:p w14:paraId="6B924651">
      <w:pPr>
        <w:rPr>
          <w:lang w:val="en-US"/>
        </w:rPr>
      </w:pPr>
    </w:p>
    <w:p w14:paraId="56E699F3">
      <w:pPr>
        <w:rPr>
          <w:lang w:val="en-US"/>
        </w:rPr>
      </w:pPr>
    </w:p>
    <w:p w14:paraId="7B10B1A6">
      <w:pPr>
        <w:pStyle w:val="12"/>
        <w:spacing w:before="240" w:after="24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Фиг. 26 Структура и дизайн на долната част (Footer) на уебсайта (Admin)</w:t>
      </w:r>
    </w:p>
    <w:p w14:paraId="1EA14D78">
      <w:pPr>
        <w:pStyle w:val="12"/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drawing>
          <wp:inline distT="0" distB="0" distL="0" distR="0">
            <wp:extent cx="5731510" cy="2769235"/>
            <wp:effectExtent l="0" t="0" r="2540" b="0"/>
            <wp:docPr id="163134908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49085" name="Картина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3920">
      <w:pPr>
        <w:pStyle w:val="12"/>
        <w:spacing w:before="240" w:after="240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Фиг. 27 Структура и дизайн на долната част (Footer) на уебсайта (User)</w:t>
      </w:r>
    </w:p>
    <w:p w14:paraId="11EF59CF">
      <w:pPr>
        <w:pStyle w:val="12"/>
        <w:spacing w:before="240" w:after="240"/>
        <w:jc w:val="center"/>
        <w:rPr>
          <w:rFonts w:ascii="Times New Roman" w:hAnsi="Times New Roman" w:eastAsia="Times New Roman" w:cs="Times New Roman"/>
          <w:b/>
          <w:bCs/>
        </w:rPr>
      </w:pPr>
    </w:p>
    <w:p w14:paraId="1061B777">
      <w:pPr>
        <w:rPr>
          <w:lang w:val="en-US"/>
        </w:rPr>
      </w:pPr>
    </w:p>
    <w:p w14:paraId="0E9C8C11">
      <w:pPr>
        <w:pStyle w:val="12"/>
        <w:numPr>
          <w:ilvl w:val="0"/>
          <w:numId w:val="4"/>
        </w:numPr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ЗАКЛЮЧЕНИЕ</w:t>
      </w:r>
    </w:p>
    <w:p w14:paraId="1784E7F0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3.1 ОБОБЩЕНИЕ НА РЕЗУЛТАТИТЕ</w:t>
      </w:r>
    </w:p>
    <w:p w14:paraId="60C2B222">
      <w:pPr>
        <w:pStyle w:val="12"/>
        <w:spacing w:before="240" w:after="240"/>
        <w:ind w:firstLine="708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 xml:space="preserve">В рамките на настоящия дипломен проект бе разработена цялостна, функционираща система за онлайн търговия с футболни екипи – </w:t>
      </w:r>
      <w:r>
        <w:rPr>
          <w:rStyle w:val="13"/>
          <w:rFonts w:ascii="Times New Roman" w:hAnsi="Times New Roman" w:eastAsia="Times New Roman" w:cs="Times New Roman"/>
          <w:b/>
          <w:bCs/>
        </w:rPr>
        <w:t>„KitBazar“</w:t>
      </w:r>
      <w:r>
        <w:rPr>
          <w:rStyle w:val="13"/>
          <w:rFonts w:ascii="Times New Roman" w:hAnsi="Times New Roman" w:eastAsia="Times New Roman" w:cs="Times New Roman"/>
        </w:rPr>
        <w:t>. Проектът успешно съчетава модерен интерфейс, динамично управление на данни и сигурни механизми за потребителска автентикация.</w:t>
      </w:r>
    </w:p>
    <w:p w14:paraId="2838BB4A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>Основните цели, които бяха постигнати, са:</w:t>
      </w:r>
    </w:p>
    <w:p w14:paraId="2375BFCE">
      <w:pPr>
        <w:pStyle w:val="11"/>
        <w:numPr>
          <w:ilvl w:val="0"/>
          <w:numId w:val="21"/>
        </w:numPr>
        <w:spacing w:before="240" w:after="240"/>
        <w:rPr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 xml:space="preserve">Реализиране на стабилна архитектура тип </w:t>
      </w:r>
      <w:r>
        <w:rPr>
          <w:rStyle w:val="13"/>
          <w:rFonts w:ascii="Times New Roman" w:hAnsi="Times New Roman" w:eastAsia="Times New Roman" w:cs="Times New Roman"/>
          <w:b/>
          <w:bCs/>
        </w:rPr>
        <w:t>Client-Server</w:t>
      </w:r>
      <w:r>
        <w:rPr>
          <w:rStyle w:val="13"/>
          <w:rFonts w:ascii="Times New Roman" w:hAnsi="Times New Roman" w:eastAsia="Times New Roman" w:cs="Times New Roman"/>
        </w:rPr>
        <w:t>.</w:t>
      </w:r>
    </w:p>
    <w:p w14:paraId="774C04F8">
      <w:pPr>
        <w:pStyle w:val="11"/>
        <w:numPr>
          <w:ilvl w:val="0"/>
          <w:numId w:val="21"/>
        </w:numPr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Автоматизиране на процеса по добавяне и управление на продукти чрез административен панел.</w:t>
      </w:r>
    </w:p>
    <w:p w14:paraId="3A6794B5">
      <w:pPr>
        <w:pStyle w:val="11"/>
        <w:numPr>
          <w:ilvl w:val="0"/>
          <w:numId w:val="21"/>
        </w:numPr>
        <w:spacing w:before="240" w:after="240"/>
        <w:rPr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</w:rPr>
        <w:t xml:space="preserve">Осигуряване на гладко потребителско изживяване чрез </w:t>
      </w:r>
      <w:r>
        <w:rPr>
          <w:rStyle w:val="13"/>
          <w:rFonts w:ascii="Times New Roman" w:hAnsi="Times New Roman" w:eastAsia="Times New Roman" w:cs="Times New Roman"/>
          <w:b/>
          <w:bCs/>
        </w:rPr>
        <w:t>AJAX</w:t>
      </w:r>
      <w:r>
        <w:rPr>
          <w:rStyle w:val="13"/>
          <w:rFonts w:ascii="Times New Roman" w:hAnsi="Times New Roman" w:eastAsia="Times New Roman" w:cs="Times New Roman"/>
        </w:rPr>
        <w:t xml:space="preserve"> технологии и динамични колички.</w:t>
      </w:r>
    </w:p>
    <w:p w14:paraId="32C0ABE9">
      <w:pPr>
        <w:pStyle w:val="11"/>
        <w:numPr>
          <w:ilvl w:val="0"/>
          <w:numId w:val="21"/>
        </w:numPr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</w:rPr>
        <w:t>Гарантиране на сигурността на потребителските данни чрез хеширане на пароли.</w:t>
      </w:r>
    </w:p>
    <w:p w14:paraId="248FE06A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3.2 ИЗВОДИ ОТ РАЗРАБОТКАТА</w:t>
      </w:r>
    </w:p>
    <w:p w14:paraId="3EA10305">
      <w:pPr>
        <w:pStyle w:val="12"/>
        <w:spacing w:before="240" w:after="240"/>
        <w:ind w:firstLine="708"/>
        <w:rPr>
          <w:rStyle w:val="13"/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13"/>
          <w:rFonts w:ascii="Times New Roman" w:hAnsi="Times New Roman" w:eastAsia="Times New Roman" w:cs="Times New Roman"/>
        </w:rPr>
        <w:t xml:space="preserve">Работата по проекта позволи задълбочаване на познанията в областта на уеб програмирането. Бяха усвоени добри практики при работа с </w:t>
      </w:r>
      <w:r>
        <w:rPr>
          <w:rStyle w:val="13"/>
          <w:rFonts w:ascii="Times New Roman" w:hAnsi="Times New Roman" w:eastAsia="Times New Roman" w:cs="Times New Roman"/>
          <w:b/>
          <w:bCs/>
        </w:rPr>
        <w:t>PHP</w:t>
      </w:r>
      <w:r>
        <w:rPr>
          <w:rStyle w:val="13"/>
          <w:rFonts w:ascii="Times New Roman" w:hAnsi="Times New Roman" w:eastAsia="Times New Roman" w:cs="Times New Roman"/>
        </w:rPr>
        <w:t xml:space="preserve"> и </w:t>
      </w:r>
      <w:r>
        <w:rPr>
          <w:rStyle w:val="13"/>
          <w:rFonts w:ascii="Times New Roman" w:hAnsi="Times New Roman" w:eastAsia="Times New Roman" w:cs="Times New Roman"/>
          <w:b/>
          <w:bCs/>
        </w:rPr>
        <w:t>MySQL</w:t>
      </w:r>
      <w:r>
        <w:rPr>
          <w:rStyle w:val="13"/>
          <w:rFonts w:ascii="Times New Roman" w:hAnsi="Times New Roman" w:eastAsia="Times New Roman" w:cs="Times New Roman"/>
        </w:rPr>
        <w:t>, както и умения за решаване на логически казуси при обработката на сесии и плащания. Използването на JSON формат за съхранение на поръчките в базата данни се доказа като иновативно и ефективно решение за мащабиране на информацията.</w:t>
      </w:r>
    </w:p>
    <w:p w14:paraId="41FDBFB7">
      <w:pPr>
        <w:pStyle w:val="12"/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  <w:b/>
          <w:bCs/>
          <w:sz w:val="28"/>
          <w:szCs w:val="28"/>
        </w:rPr>
        <w:t>3.3 ВЪЗМОЖНОСТИ ЗА БЪДЕЩО РАЗВИТЕ</w:t>
      </w:r>
    </w:p>
    <w:p w14:paraId="3EB0B4B6">
      <w:pPr>
        <w:pStyle w:val="12"/>
        <w:spacing w:before="240" w:after="240"/>
        <w:ind w:firstLine="36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</w:rPr>
        <w:t>Въпреки че проектът е напълно функционален, той е проектиран с възможност за бъдещи надграждания:</w:t>
      </w:r>
    </w:p>
    <w:p w14:paraId="1C116CCE">
      <w:pPr>
        <w:pStyle w:val="11"/>
        <w:numPr>
          <w:ilvl w:val="0"/>
          <w:numId w:val="22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Интеграция на реални платежни системи:</w:t>
      </w:r>
      <w:r>
        <w:rPr>
          <w:rStyle w:val="13"/>
          <w:rFonts w:ascii="Times New Roman" w:hAnsi="Times New Roman" w:eastAsia="Times New Roman" w:cs="Times New Roman"/>
        </w:rPr>
        <w:t xml:space="preserve"> Добавяне на API за плащания чрез Stripe или PayPal.</w:t>
      </w:r>
    </w:p>
    <w:p w14:paraId="6387E7A3">
      <w:pPr>
        <w:pStyle w:val="11"/>
        <w:numPr>
          <w:ilvl w:val="0"/>
          <w:numId w:val="22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Система за ревюта:</w:t>
      </w:r>
      <w:r>
        <w:rPr>
          <w:rStyle w:val="13"/>
          <w:rFonts w:ascii="Times New Roman" w:hAnsi="Times New Roman" w:eastAsia="Times New Roman" w:cs="Times New Roman"/>
        </w:rPr>
        <w:t xml:space="preserve"> Възможност потребителите да оставят оценки и коментари под всеки екип.</w:t>
      </w:r>
    </w:p>
    <w:p w14:paraId="6FCE3905">
      <w:pPr>
        <w:pStyle w:val="11"/>
        <w:numPr>
          <w:ilvl w:val="0"/>
          <w:numId w:val="22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Търсачка с филтри:</w:t>
      </w:r>
      <w:r>
        <w:rPr>
          <w:rStyle w:val="13"/>
          <w:rFonts w:ascii="Times New Roman" w:hAnsi="Times New Roman" w:eastAsia="Times New Roman" w:cs="Times New Roman"/>
        </w:rPr>
        <w:t xml:space="preserve"> Разширяване на навигацията чрез търсене по ключови  в реално време.</w:t>
      </w:r>
    </w:p>
    <w:p w14:paraId="556E68BB">
      <w:pPr>
        <w:pStyle w:val="11"/>
        <w:numPr>
          <w:ilvl w:val="0"/>
          <w:numId w:val="22"/>
        </w:numPr>
        <w:spacing w:before="240" w:after="240"/>
        <w:rPr>
          <w:rStyle w:val="13"/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Мобилно приложение:</w:t>
      </w:r>
      <w:r>
        <w:rPr>
          <w:rStyle w:val="13"/>
          <w:rFonts w:ascii="Times New Roman" w:hAnsi="Times New Roman" w:eastAsia="Times New Roman" w:cs="Times New Roman"/>
        </w:rPr>
        <w:t xml:space="preserve"> Разработване на native приложение, което използва същата база данни.</w:t>
      </w:r>
    </w:p>
    <w:p w14:paraId="1B12FEE0">
      <w:pPr>
        <w:pStyle w:val="11"/>
        <w:spacing w:before="240" w:after="240"/>
        <w:ind w:left="360"/>
        <w:rPr>
          <w:rFonts w:ascii="Times New Roman" w:hAnsi="Times New Roman" w:eastAsia="Times New Roman" w:cs="Times New Roman"/>
        </w:rPr>
      </w:pPr>
      <w:r>
        <w:drawing>
          <wp:anchor distT="0" distB="0" distL="0" distR="0" simplePos="0" relativeHeight="251678720" behindDoc="0" locked="0" layoutInCell="1" allowOverlap="1">
            <wp:simplePos x="0" y="0"/>
            <wp:positionH relativeFrom="margin">
              <wp:posOffset>-73660</wp:posOffset>
            </wp:positionH>
            <wp:positionV relativeFrom="paragraph">
              <wp:posOffset>131445</wp:posOffset>
            </wp:positionV>
            <wp:extent cx="6416040" cy="3045460"/>
            <wp:effectExtent l="0" t="0" r="3810" b="2540"/>
            <wp:wrapNone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304546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820F71C">
      <w:pPr>
        <w:pStyle w:val="12"/>
        <w:spacing w:before="240" w:after="240"/>
        <w:ind w:left="20"/>
        <w:rPr>
          <w:rFonts w:ascii="Times New Roman" w:hAnsi="Times New Roman" w:eastAsia="Times New Roman" w:cs="Times New Roman"/>
          <w:b/>
          <w:bCs/>
          <w:sz w:val="28"/>
          <w:szCs w:val="28"/>
        </w:rPr>
      </w:pPr>
    </w:p>
    <w:p w14:paraId="0579FCFE">
      <w:pPr>
        <w:jc w:val="center"/>
        <w:rPr>
          <w:lang w:val="en-US"/>
        </w:rPr>
      </w:pPr>
    </w:p>
    <w:p w14:paraId="7ACA831D">
      <w:pPr>
        <w:jc w:val="center"/>
        <w:rPr>
          <w:lang w:val="en-US"/>
        </w:rPr>
      </w:pPr>
    </w:p>
    <w:p w14:paraId="59AB6690">
      <w:pPr>
        <w:jc w:val="center"/>
        <w:rPr>
          <w:lang w:val="en-US"/>
        </w:rPr>
      </w:pPr>
    </w:p>
    <w:p w14:paraId="2375800B">
      <w:pPr>
        <w:jc w:val="center"/>
        <w:rPr>
          <w:lang w:val="en-US"/>
        </w:rPr>
      </w:pPr>
    </w:p>
    <w:p w14:paraId="290774B7">
      <w:pPr>
        <w:jc w:val="center"/>
        <w:rPr>
          <w:lang w:val="en-US"/>
        </w:rPr>
      </w:pPr>
    </w:p>
    <w:p w14:paraId="336C4231">
      <w:pPr>
        <w:jc w:val="center"/>
        <w:rPr>
          <w:lang w:val="en-US"/>
        </w:rPr>
      </w:pPr>
    </w:p>
    <w:p w14:paraId="7895659D">
      <w:pPr>
        <w:jc w:val="center"/>
        <w:rPr>
          <w:lang w:val="en-US"/>
        </w:rPr>
      </w:pPr>
    </w:p>
    <w:p w14:paraId="358D6191">
      <w:pPr>
        <w:jc w:val="center"/>
        <w:rPr>
          <w:lang w:val="en-US"/>
        </w:rPr>
      </w:pPr>
    </w:p>
    <w:p w14:paraId="6163C7DC">
      <w:pPr>
        <w:jc w:val="center"/>
        <w:rPr>
          <w:lang w:val="en-US"/>
        </w:rPr>
      </w:pPr>
    </w:p>
    <w:p w14:paraId="6583EF11">
      <w:pPr>
        <w:jc w:val="center"/>
        <w:rPr>
          <w:lang w:val="en-US"/>
        </w:rPr>
      </w:pPr>
    </w:p>
    <w:p w14:paraId="271DB141">
      <w:pPr>
        <w:jc w:val="center"/>
        <w:rPr>
          <w:lang w:val="en-US"/>
        </w:rPr>
      </w:pPr>
    </w:p>
    <w:p w14:paraId="7BA07FFE">
      <w:pPr>
        <w:jc w:val="center"/>
        <w:rPr>
          <w:lang w:val="en-US"/>
        </w:rPr>
      </w:pPr>
    </w:p>
    <w:p w14:paraId="6142BC19">
      <w:pPr>
        <w:jc w:val="center"/>
        <w:rPr>
          <w:lang w:val="en-US"/>
        </w:rPr>
      </w:pPr>
    </w:p>
    <w:p w14:paraId="4DE798AC">
      <w:pPr>
        <w:jc w:val="center"/>
        <w:rPr>
          <w:lang w:val="en-US"/>
        </w:rPr>
      </w:pPr>
    </w:p>
    <w:p w14:paraId="425A150A">
      <w:pPr>
        <w:jc w:val="center"/>
        <w:rPr>
          <w:lang w:val="en-US"/>
        </w:rPr>
      </w:pPr>
    </w:p>
    <w:p w14:paraId="55DAE4B9">
      <w:pPr>
        <w:jc w:val="center"/>
        <w:rPr>
          <w:lang w:val="en-US"/>
        </w:rPr>
      </w:pPr>
    </w:p>
    <w:p w14:paraId="45DDD2AB">
      <w:pPr>
        <w:pStyle w:val="12"/>
        <w:spacing w:before="240" w:after="240"/>
        <w:jc w:val="center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-328295</wp:posOffset>
            </wp:positionH>
            <wp:positionV relativeFrom="paragraph">
              <wp:posOffset>446405</wp:posOffset>
            </wp:positionV>
            <wp:extent cx="6692900" cy="3793490"/>
            <wp:effectExtent l="0" t="0" r="0" b="0"/>
            <wp:wrapNone/>
            <wp:docPr id="63371271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12718" name="Картина 1"/>
                    <pic:cNvPicPr>
                      <a:picLocks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2900" cy="3793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</w:rPr>
        <w:t>Фиг. 28 Организация на файловата структура на проекта в работна среда.</w:t>
      </w:r>
    </w:p>
    <w:p w14:paraId="2CBBC23F">
      <w:pPr>
        <w:pStyle w:val="12"/>
        <w:spacing w:before="240" w:after="240"/>
        <w:jc w:val="center"/>
        <w:rPr>
          <w:rFonts w:ascii="Times New Roman" w:hAnsi="Times New Roman" w:eastAsia="Times New Roman" w:cs="Times New Roman"/>
        </w:rPr>
      </w:pPr>
    </w:p>
    <w:p w14:paraId="0C3F875F">
      <w:pPr>
        <w:jc w:val="center"/>
        <w:rPr>
          <w:lang w:val="en-US"/>
        </w:rPr>
      </w:pPr>
    </w:p>
    <w:p w14:paraId="643A3747">
      <w:pPr>
        <w:jc w:val="center"/>
        <w:rPr>
          <w:lang w:val="en-US"/>
        </w:rPr>
      </w:pPr>
    </w:p>
    <w:p w14:paraId="4A20CD3C">
      <w:pPr>
        <w:jc w:val="center"/>
        <w:rPr>
          <w:lang w:val="en-US"/>
        </w:rPr>
      </w:pPr>
    </w:p>
    <w:p w14:paraId="0F1DE31F">
      <w:pPr>
        <w:jc w:val="center"/>
        <w:rPr>
          <w:lang w:val="en-US"/>
        </w:rPr>
      </w:pPr>
    </w:p>
    <w:p w14:paraId="50CDA93C">
      <w:pPr>
        <w:jc w:val="center"/>
        <w:rPr>
          <w:lang w:val="en-US"/>
        </w:rPr>
      </w:pPr>
    </w:p>
    <w:p w14:paraId="0FD81865">
      <w:pPr>
        <w:jc w:val="center"/>
        <w:rPr>
          <w:lang w:val="en-US"/>
        </w:rPr>
      </w:pPr>
    </w:p>
    <w:p w14:paraId="7BF46FA6">
      <w:pPr>
        <w:jc w:val="center"/>
        <w:rPr>
          <w:lang w:val="en-US"/>
        </w:rPr>
      </w:pPr>
    </w:p>
    <w:p w14:paraId="2D8B7BCF">
      <w:pPr>
        <w:jc w:val="center"/>
        <w:rPr>
          <w:lang w:val="en-US"/>
        </w:rPr>
      </w:pPr>
    </w:p>
    <w:p w14:paraId="7A269872">
      <w:pPr>
        <w:jc w:val="center"/>
        <w:rPr>
          <w:lang w:val="en-US"/>
        </w:rPr>
      </w:pPr>
    </w:p>
    <w:p w14:paraId="399BC4D2">
      <w:pPr>
        <w:jc w:val="center"/>
        <w:rPr>
          <w:lang w:val="en-US"/>
        </w:rPr>
      </w:pPr>
    </w:p>
    <w:p w14:paraId="039AE5B6">
      <w:pPr>
        <w:jc w:val="center"/>
        <w:rPr>
          <w:lang w:val="en-US"/>
        </w:rPr>
      </w:pPr>
    </w:p>
    <w:p w14:paraId="703A12D0">
      <w:pPr>
        <w:jc w:val="center"/>
        <w:rPr>
          <w:lang w:val="en-US"/>
        </w:rPr>
      </w:pPr>
    </w:p>
    <w:p w14:paraId="72ADDB0E">
      <w:pPr>
        <w:jc w:val="center"/>
        <w:rPr>
          <w:lang w:val="en-US"/>
        </w:rPr>
      </w:pPr>
    </w:p>
    <w:p w14:paraId="754689F9">
      <w:pPr>
        <w:jc w:val="center"/>
        <w:rPr>
          <w:lang w:val="en-US"/>
        </w:rPr>
      </w:pPr>
    </w:p>
    <w:p w14:paraId="541E5758">
      <w:pPr>
        <w:jc w:val="center"/>
        <w:rPr>
          <w:lang w:val="en-US"/>
        </w:rPr>
      </w:pPr>
    </w:p>
    <w:p w14:paraId="2C018B00">
      <w:pPr>
        <w:jc w:val="center"/>
        <w:rPr>
          <w:lang w:val="en-US"/>
        </w:rPr>
      </w:pPr>
    </w:p>
    <w:p w14:paraId="3D6FDB71">
      <w:pPr>
        <w:jc w:val="center"/>
        <w:rPr>
          <w:lang w:val="en-US"/>
        </w:rPr>
      </w:pPr>
    </w:p>
    <w:p w14:paraId="159D49BD">
      <w:pPr>
        <w:jc w:val="center"/>
        <w:rPr>
          <w:lang w:val="en-US"/>
        </w:rPr>
      </w:pPr>
    </w:p>
    <w:p w14:paraId="1F06E677">
      <w:pPr>
        <w:jc w:val="center"/>
        <w:rPr>
          <w:lang w:val="en-US"/>
        </w:rPr>
      </w:pPr>
    </w:p>
    <w:p w14:paraId="0EF7E947">
      <w:pPr>
        <w:jc w:val="center"/>
        <w:rPr>
          <w:lang w:val="en-US"/>
        </w:rPr>
      </w:pPr>
    </w:p>
    <w:p w14:paraId="09DE80F4">
      <w:pPr>
        <w:jc w:val="center"/>
        <w:rPr>
          <w:lang w:val="en-US"/>
        </w:rPr>
      </w:pPr>
    </w:p>
    <w:p w14:paraId="536EFFF8">
      <w:pPr>
        <w:jc w:val="center"/>
        <w:rPr>
          <w:lang w:val="en-US"/>
        </w:rPr>
      </w:pPr>
    </w:p>
    <w:p w14:paraId="6E7D201C">
      <w:pPr>
        <w:jc w:val="center"/>
        <w:rPr>
          <w:b/>
          <w:bCs/>
          <w:lang w:val="en-US"/>
        </w:rPr>
      </w:pPr>
      <w:r>
        <w:rPr>
          <w:lang w:val="en-US"/>
        </w:rPr>
        <w:t xml:space="preserve">Фиг. 29 </w:t>
      </w:r>
      <w:r>
        <w:t xml:space="preserve">Финалният продукт, който е публично достъпен в </w:t>
      </w:r>
      <w:r>
        <w:rPr>
          <w:lang w:val="en-US"/>
        </w:rPr>
        <w:t>GitHub.</w:t>
      </w:r>
    </w:p>
    <w:p w14:paraId="21982992">
      <w:pPr>
        <w:jc w:val="center"/>
        <w:rPr>
          <w:lang w:val="en-US"/>
        </w:rPr>
      </w:pPr>
    </w:p>
    <w:p w14:paraId="2943CC61">
      <w:pPr>
        <w:jc w:val="center"/>
        <w:rPr>
          <w:lang w:val="en-US"/>
        </w:rPr>
      </w:pPr>
    </w:p>
    <w:p w14:paraId="72854C91">
      <w:pPr>
        <w:pStyle w:val="12"/>
        <w:spacing w:before="240" w:after="240"/>
        <w:jc w:val="center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IV. ИЗПОЛЗВАНА ЛИТЕРАТУРА</w:t>
      </w:r>
    </w:p>
    <w:p w14:paraId="7ED7566D">
      <w:pPr>
        <w:pStyle w:val="11"/>
        <w:numPr>
          <w:ilvl w:val="0"/>
          <w:numId w:val="23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Google Search Engine</w:t>
      </w:r>
      <w:r>
        <w:rPr>
          <w:rStyle w:val="13"/>
          <w:rFonts w:ascii="Times New Roman" w:hAnsi="Times New Roman" w:eastAsia="Times New Roman" w:cs="Times New Roman"/>
        </w:rPr>
        <w:t xml:space="preserve"> – Използван за проучване на пазарни ниши, събиране на техническа документация и спецификации на футболни артикули.</w:t>
      </w:r>
    </w:p>
    <w:p w14:paraId="261B8843">
      <w:pPr>
        <w:pStyle w:val="11"/>
        <w:numPr>
          <w:ilvl w:val="0"/>
          <w:numId w:val="23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Pinterest Design Platform</w:t>
      </w:r>
      <w:r>
        <w:rPr>
          <w:rStyle w:val="13"/>
          <w:rFonts w:ascii="Times New Roman" w:hAnsi="Times New Roman" w:eastAsia="Times New Roman" w:cs="Times New Roman"/>
        </w:rPr>
        <w:t xml:space="preserve"> – Основен източник за анализ на потребителския интерфейс (UI) и графично вдъхновение за продуктовите карти и оформлението на сайта.</w:t>
      </w:r>
    </w:p>
    <w:p w14:paraId="09474524">
      <w:pPr>
        <w:pStyle w:val="11"/>
        <w:numPr>
          <w:ilvl w:val="0"/>
          <w:numId w:val="23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Gemini AI (Google DeepMind)</w:t>
      </w:r>
      <w:r>
        <w:rPr>
          <w:rStyle w:val="13"/>
          <w:rFonts w:ascii="Times New Roman" w:hAnsi="Times New Roman" w:eastAsia="Times New Roman" w:cs="Times New Roman"/>
        </w:rPr>
        <w:t xml:space="preserve"> – Използван като асистент при проектирането на системната архитектура, оптимизиране на PHP скриптовете и генериране на документация.</w:t>
      </w:r>
    </w:p>
    <w:p w14:paraId="0E341E8B">
      <w:pPr>
        <w:pStyle w:val="11"/>
        <w:numPr>
          <w:ilvl w:val="0"/>
          <w:numId w:val="23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W3Schools Online Web Tutorials</w:t>
      </w:r>
      <w:r>
        <w:rPr>
          <w:rStyle w:val="13"/>
          <w:rFonts w:ascii="Times New Roman" w:hAnsi="Times New Roman" w:eastAsia="Times New Roman" w:cs="Times New Roman"/>
        </w:rPr>
        <w:t xml:space="preserve"> – Справочник за синтаксиса на HTML5, CSS3 и JavaScript валидациите.</w:t>
      </w:r>
    </w:p>
    <w:p w14:paraId="00847146">
      <w:pPr>
        <w:pStyle w:val="11"/>
        <w:numPr>
          <w:ilvl w:val="0"/>
          <w:numId w:val="23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Official PHP Documentation (php.net)</w:t>
      </w:r>
      <w:r>
        <w:rPr>
          <w:rStyle w:val="13"/>
          <w:rFonts w:ascii="Times New Roman" w:hAnsi="Times New Roman" w:eastAsia="Times New Roman" w:cs="Times New Roman"/>
        </w:rPr>
        <w:t xml:space="preserve"> – За справки относно работата със сесии (</w:t>
      </w:r>
      <w:r>
        <w:t>$_SESSION</w:t>
      </w:r>
      <w:r>
        <w:rPr>
          <w:rStyle w:val="13"/>
          <w:rFonts w:ascii="Times New Roman" w:hAnsi="Times New Roman" w:eastAsia="Times New Roman" w:cs="Times New Roman"/>
        </w:rPr>
        <w:t>) и сигурността на паролите (</w:t>
      </w:r>
      <w:r>
        <w:t>password_hash</w:t>
      </w:r>
      <w:r>
        <w:rPr>
          <w:rStyle w:val="13"/>
          <w:rFonts w:ascii="Times New Roman" w:hAnsi="Times New Roman" w:eastAsia="Times New Roman" w:cs="Times New Roman"/>
        </w:rPr>
        <w:t>).</w:t>
      </w:r>
    </w:p>
    <w:p w14:paraId="73FA3570">
      <w:pPr>
        <w:pStyle w:val="11"/>
        <w:numPr>
          <w:ilvl w:val="0"/>
          <w:numId w:val="23"/>
        </w:numPr>
        <w:spacing w:before="240" w:after="240"/>
        <w:rPr>
          <w:rStyle w:val="13"/>
          <w:rFonts w:ascii="Times New Roman" w:hAnsi="Times New Roman" w:eastAsia="Times New Roman" w:cs="Times New Roman"/>
          <w:b/>
          <w:bCs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MySQL Reference Manual</w:t>
      </w:r>
      <w:r>
        <w:rPr>
          <w:rStyle w:val="13"/>
          <w:rFonts w:ascii="Times New Roman" w:hAnsi="Times New Roman" w:eastAsia="Times New Roman" w:cs="Times New Roman"/>
        </w:rPr>
        <w:t xml:space="preserve"> – За проектиране на релационния модел на базите данни и оптимизация на SQL заявките.</w:t>
      </w:r>
    </w:p>
    <w:p w14:paraId="60E0ED91">
      <w:pPr>
        <w:pStyle w:val="11"/>
        <w:numPr>
          <w:ilvl w:val="0"/>
          <w:numId w:val="23"/>
        </w:numPr>
        <w:spacing w:before="240" w:after="240"/>
        <w:rPr>
          <w:rFonts w:ascii="Times New Roman" w:hAnsi="Times New Roman" w:eastAsia="Times New Roman" w:cs="Times New Roman"/>
        </w:rPr>
      </w:pPr>
      <w:r>
        <w:rPr>
          <w:rStyle w:val="13"/>
          <w:rFonts w:ascii="Times New Roman" w:hAnsi="Times New Roman" w:eastAsia="Times New Roman" w:cs="Times New Roman"/>
          <w:b/>
          <w:bCs/>
        </w:rPr>
        <w:t>Stack Overflow Developer Community</w:t>
      </w:r>
      <w:r>
        <w:rPr>
          <w:rStyle w:val="13"/>
          <w:rFonts w:ascii="Times New Roman" w:hAnsi="Times New Roman" w:eastAsia="Times New Roman" w:cs="Times New Roman"/>
        </w:rPr>
        <w:t xml:space="preserve"> – Ресурс за решаване на специфични програмни казуси и грешки при работа с AJAX.</w:t>
      </w:r>
    </w:p>
    <w:p w14:paraId="27870DBF">
      <w:pPr>
        <w:jc w:val="center"/>
        <w:rPr>
          <w:lang w:val="en-US"/>
        </w:rPr>
      </w:pPr>
      <w:r>
        <w:rPr>
          <w:lang w:val="en-US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2790190</wp:posOffset>
            </wp:positionH>
            <wp:positionV relativeFrom="paragraph">
              <wp:posOffset>220345</wp:posOffset>
            </wp:positionV>
            <wp:extent cx="3790950" cy="3286125"/>
            <wp:effectExtent l="0" t="0" r="0" b="0"/>
            <wp:wrapNone/>
            <wp:docPr id="1551386304" name="График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386304" name="Графика 5"/>
                    <pic:cNvPicPr>
                      <a:picLocks noChangeAspect="1"/>
                    </pic:cNvPicPr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margin">
              <wp:posOffset>-684530</wp:posOffset>
            </wp:positionH>
            <wp:positionV relativeFrom="paragraph">
              <wp:posOffset>142240</wp:posOffset>
            </wp:positionV>
            <wp:extent cx="3348355" cy="2894330"/>
            <wp:effectExtent l="0" t="0" r="4445" b="1270"/>
            <wp:wrapNone/>
            <wp:docPr id="1902364989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64989" name="Картина 4"/>
                    <pic:cNvPicPr>
                      <a:picLocks noChangeAspect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8355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inline distT="0" distB="0" distL="0" distR="0">
                <wp:extent cx="302895" cy="302895"/>
                <wp:effectExtent l="0" t="0" r="0" b="0"/>
                <wp:docPr id="1343851322" name="Правоъгълник 2" descr="Google Ai Gemini Logo Vector Download | Logow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авоъгълник 2" o:spid="_x0000_s1026" o:spt="1" alt="Google Ai Gemini Logo Vector Download | Logowik" style="height:23.85pt;width:23.85pt;" filled="f" stroked="f" coordsize="21600,21600" o:gfxdata="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QakSZ0wAAAAMBAAAPAAAAAAAAAAEA&#10;IAAAACIAAABkcnMvZG93bnJldi54bWxQSwECFAAUAAAACACHTuJAfeytlE0CAABiBAAADgAAAAAA&#10;AAABACAAAAAiAQAAZHJzL2Uyb0RvYy54bWxQSwUGAAAAAAYABgBZAQAA4QUAAAAA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  <w:r>
        <w:t xml:space="preserve"> </w:t>
      </w:r>
    </w:p>
    <w:p w14:paraId="650A87FB">
      <w:pPr>
        <w:jc w:val="center"/>
        <w:rPr>
          <w:lang w:val="en-US"/>
        </w:rPr>
      </w:pPr>
    </w:p>
    <w:p w14:paraId="50015A92">
      <w:pPr>
        <w:jc w:val="center"/>
        <w:rPr>
          <w:lang w:val="en-US"/>
        </w:rPr>
      </w:pPr>
    </w:p>
    <w:p w14:paraId="18A9DA38">
      <w:pPr>
        <w:jc w:val="center"/>
        <w:rPr>
          <w:lang w:val="en-US"/>
        </w:rPr>
      </w:pPr>
    </w:p>
    <w:p w14:paraId="7D2EC7B7">
      <w:pPr>
        <w:jc w:val="center"/>
        <w:rPr>
          <w:lang w:val="en-US"/>
        </w:rPr>
      </w:pPr>
    </w:p>
    <w:p w14:paraId="445B4822">
      <w:pPr>
        <w:jc w:val="center"/>
        <w:rPr>
          <w:lang w:val="en-US"/>
        </w:rPr>
      </w:pPr>
    </w:p>
    <w:p w14:paraId="60789112">
      <w:pPr>
        <w:jc w:val="center"/>
        <w:rPr>
          <w:lang w:val="en-US"/>
        </w:rPr>
      </w:pPr>
    </w:p>
    <w:p w14:paraId="2ED89491">
      <w:pPr>
        <w:jc w:val="center"/>
        <w:rPr>
          <w:lang w:val="en-US"/>
        </w:rPr>
      </w:pPr>
    </w:p>
    <w:p w14:paraId="3123DB32">
      <w:pPr>
        <w:jc w:val="center"/>
        <w:rPr>
          <w:lang w:val="en-US"/>
        </w:rPr>
      </w:pPr>
    </w:p>
    <w:p w14:paraId="68FAE72C">
      <w:pPr>
        <w:jc w:val="center"/>
        <w:rPr>
          <w:lang w:val="en-US"/>
        </w:rPr>
      </w:pPr>
    </w:p>
    <w:p w14:paraId="58FF8021">
      <w:pPr>
        <w:jc w:val="center"/>
        <w:rPr>
          <w:lang w:val="en-US"/>
        </w:rPr>
      </w:pPr>
    </w:p>
    <w:p w14:paraId="1A282FED">
      <w:pPr>
        <w:jc w:val="center"/>
        <w:rPr>
          <w:lang w:val="en-US"/>
        </w:rPr>
      </w:pPr>
    </w:p>
    <w:p w14:paraId="6CA2D1F2">
      <w:pPr>
        <w:jc w:val="center"/>
        <w:rPr>
          <w:lang w:val="en-US"/>
        </w:rPr>
      </w:pPr>
    </w:p>
    <w:p w14:paraId="3A352907">
      <w:pPr>
        <w:jc w:val="center"/>
        <w:rPr>
          <w:lang w:val="en-US"/>
        </w:rPr>
      </w:pPr>
    </w:p>
    <w:p w14:paraId="0723793D">
      <w:pPr>
        <w:jc w:val="center"/>
        <w:rPr>
          <w:lang w:val="en-US"/>
        </w:rPr>
      </w:pPr>
    </w:p>
    <w:p w14:paraId="40924D61">
      <w:pPr>
        <w:jc w:val="center"/>
        <w:rPr>
          <w:lang w:val="en-US"/>
        </w:rPr>
      </w:pPr>
    </w:p>
    <w:p w14:paraId="2F71A5A9">
      <w:pPr>
        <w:jc w:val="center"/>
        <w:rPr>
          <w:lang w:val="en-US"/>
        </w:rPr>
      </w:pPr>
    </w:p>
    <w:p w14:paraId="62AE0C7D">
      <w:pPr>
        <w:jc w:val="center"/>
        <w:rPr>
          <w:lang w:val="en-US"/>
        </w:rPr>
      </w:pPr>
    </w:p>
    <w:p w14:paraId="13D1EEAF">
      <w:pPr>
        <w:jc w:val="center"/>
        <w:rPr>
          <w:lang w:val="en-US"/>
        </w:rPr>
      </w:pPr>
    </w:p>
    <w:p w14:paraId="5DC27D34">
      <w:pPr>
        <w:jc w:val="center"/>
        <w:rPr>
          <w:lang w:val="en-US"/>
        </w:rPr>
      </w:pPr>
    </w:p>
    <w:p w14:paraId="7BD1F003">
      <w:pPr>
        <w:jc w:val="center"/>
        <w:rPr>
          <w:lang w:val="en-US"/>
        </w:rPr>
      </w:pPr>
    </w:p>
    <w:p w14:paraId="7D2918F0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Фиг. 30 Официалните лога на </w:t>
      </w:r>
      <w:r>
        <w:rPr>
          <w:sz w:val="24"/>
          <w:szCs w:val="24"/>
          <w:lang w:val="en-US"/>
        </w:rPr>
        <w:t xml:space="preserve">Gemini </w:t>
      </w:r>
      <w:r>
        <w:rPr>
          <w:sz w:val="24"/>
          <w:szCs w:val="24"/>
        </w:rPr>
        <w:t xml:space="preserve">и </w:t>
      </w:r>
      <w:r>
        <w:rPr>
          <w:sz w:val="24"/>
          <w:szCs w:val="24"/>
          <w:lang w:val="en-US"/>
        </w:rPr>
        <w:t>Ajax Scripts</w:t>
      </w:r>
    </w:p>
    <w:p w14:paraId="2FCEC802">
      <w:pPr>
        <w:pStyle w:val="12"/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40"/>
          <w:szCs w:val="40"/>
        </w:rPr>
      </w:pPr>
    </w:p>
    <w:p w14:paraId="42CFF9F3">
      <w:pPr>
        <w:pStyle w:val="12"/>
        <w:spacing w:before="240" w:after="24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0"/>
        </w:rPr>
        <w:t>V. ПРИЛОЖЕНИЯ</w:t>
      </w:r>
    </w:p>
    <w:p w14:paraId="3FB4B2D3">
      <w:pPr>
        <w:pStyle w:val="12"/>
        <w:spacing w:before="240" w:after="240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1. КОНФИГУРАЦИЯ НА БАЗАТА ДАННИ (DB.PHP)</w:t>
      </w:r>
    </w:p>
    <w:p w14:paraId="123D1070">
      <w:pPr>
        <w:pStyle w:val="12"/>
        <w:spacing w:after="0" w:line="28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&lt;?php</w:t>
      </w:r>
    </w:p>
    <w:p w14:paraId="4BAC4C9D">
      <w:pPr>
        <w:pStyle w:val="12"/>
        <w:spacing w:after="0" w:line="28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$conn = mysqli_connect("localhost", "root", "", "football_store");</w:t>
      </w:r>
    </w:p>
    <w:p w14:paraId="2C03F828">
      <w:pPr>
        <w:pStyle w:val="12"/>
        <w:spacing w:after="0" w:line="283" w:lineRule="auto"/>
        <w:rPr>
          <w:rStyle w:val="13"/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if (!$conn) { die("Connection failed: " . mysqli_connect_error()); }</w:t>
      </w:r>
    </w:p>
    <w:p w14:paraId="2F53D732">
      <w:pPr>
        <w:pStyle w:val="12"/>
        <w:spacing w:after="0" w:line="28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Style w:val="13"/>
          <w:rFonts w:ascii="Times New Roman" w:hAnsi="Times New Roman" w:eastAsia="Times New Roman" w:cs="Times New Roman"/>
          <w:sz w:val="21"/>
          <w:szCs w:val="21"/>
        </w:rPr>
        <w:t>?&gt;</w:t>
      </w:r>
    </w:p>
    <w:p w14:paraId="3E7369A3">
      <w:pPr>
        <w:pStyle w:val="12"/>
        <w:spacing w:after="0" w:line="283" w:lineRule="auto"/>
        <w:rPr>
          <w:rFonts w:ascii="Times New Roman" w:hAnsi="Times New Roman" w:eastAsia="Times New Roman" w:cs="Times New Roman"/>
          <w:sz w:val="21"/>
          <w:szCs w:val="21"/>
        </w:rPr>
      </w:pPr>
    </w:p>
    <w:p w14:paraId="6CA86F33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2. АДМИНИСТРАТИВЕН ПАНЕЛ (ADMIN_ADD.PHP)</w:t>
      </w:r>
    </w:p>
    <w:p w14:paraId="14BEE154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&lt;?php </w:t>
      </w:r>
    </w:p>
    <w:p w14:paraId="79D71945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include('db.php'); </w:t>
      </w:r>
    </w:p>
    <w:p w14:paraId="4BF17064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</w:p>
    <w:p w14:paraId="08717DC7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if (isset($_GET['delete_id'])) {</w:t>
      </w:r>
    </w:p>
    <w:p w14:paraId="04F2FFC8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$id = $_GET['delete_id'];</w:t>
      </w:r>
    </w:p>
    <w:p w14:paraId="794B4FE1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$delete_query = "DELETE FROM kits WHERE id = $id";</w:t>
      </w:r>
    </w:p>
    <w:p w14:paraId="59445BBB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if (mysqli_query($conn, $delete_query)) {</w:t>
      </w:r>
    </w:p>
    <w:p w14:paraId="2E7FEB7A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header("Location: admin_add.php"); // Рефрешва страницата след триене</w:t>
      </w:r>
    </w:p>
    <w:p w14:paraId="7C79794A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exit();</w:t>
      </w:r>
    </w:p>
    <w:p w14:paraId="5B2F0125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}</w:t>
      </w:r>
    </w:p>
    <w:p w14:paraId="354BCC9F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}</w:t>
      </w:r>
    </w:p>
    <w:p w14:paraId="37F5C3FB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?&gt;</w:t>
      </w:r>
    </w:p>
    <w:p w14:paraId="6A6C5450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</w:p>
    <w:p w14:paraId="58EB82FD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&lt;!DOCTYPE html&gt;</w:t>
      </w:r>
    </w:p>
    <w:p w14:paraId="5E0CFC66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&lt;html&gt;</w:t>
      </w:r>
    </w:p>
    <w:p w14:paraId="333BC2C0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&lt;head&gt;</w:t>
      </w:r>
    </w:p>
    <w:p w14:paraId="16AB1698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&lt;title&gt;Админ Панел - KitBazar&lt;/title&gt;</w:t>
      </w:r>
    </w:p>
    <w:p w14:paraId="3C8E8CB3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&lt;style&gt;</w:t>
      </w:r>
    </w:p>
    <w:p w14:paraId="43B893CE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body { font-family: sans-serif; padding: 20px; background: #f4f4f4; }</w:t>
      </w:r>
    </w:p>
    <w:p w14:paraId="1B0B2B71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.admin-box { background: white; padding: 20px; border-radius: 8px; box-shadow: 0 0 10px rgba(0,0,0,0.1); margin-bottom: 20px; }</w:t>
      </w:r>
    </w:p>
    <w:p w14:paraId="168E4D38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input, textarea { width: 100%; padding: 10px; margin: 10px 0; border: 1px solid #ddd; border-radius: 4px; }</w:t>
      </w:r>
    </w:p>
    <w:p w14:paraId="6C35158A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button { background: #002f34; color: white; border: none; padding: 10px 20px; cursor: pointer; border-radius: 4px; }</w:t>
      </w:r>
    </w:p>
    <w:p w14:paraId="4B8831D0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table { width: 100%; border-collapse: collapse; background: white; }</w:t>
      </w:r>
    </w:p>
    <w:p w14:paraId="42EBDAF2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th, td { padding: 12px; border: 1px solid #ddd; text-align: left; }</w:t>
      </w:r>
    </w:p>
    <w:p w14:paraId="6D3B3C58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th { background: #002f34; color: white; }</w:t>
      </w:r>
    </w:p>
    <w:p w14:paraId="1486F249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&lt;/style&gt;</w:t>
      </w:r>
    </w:p>
    <w:p w14:paraId="180986CE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&lt;/head&gt;</w:t>
      </w:r>
    </w:p>
    <w:p w14:paraId="40854DB9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&lt;body&gt;</w:t>
      </w:r>
    </w:p>
    <w:p w14:paraId="55039796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</w:p>
    <w:p w14:paraId="05DB261E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&lt;div class="admin-box"&gt;</w:t>
      </w:r>
    </w:p>
    <w:p w14:paraId="43521175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&lt;h2&gt;Добави нов екип&lt;/h2&gt;</w:t>
      </w:r>
    </w:p>
    <w:p w14:paraId="3E749710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&lt;form action="save_product.php" method="POST" enctype="multipart/form-data"&gt;</w:t>
      </w:r>
    </w:p>
    <w:p w14:paraId="19D40753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&lt;input type="text" name="title" placeholder="Име на екипа" required&gt;</w:t>
      </w:r>
    </w:p>
    <w:p w14:paraId="7629ABB4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&lt;input type="number" step="0.01" name="price" placeholder="Цена (лв.)" required&gt;</w:t>
      </w:r>
    </w:p>
    <w:p w14:paraId="37AD0D34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&lt;textarea name="description" placeholder="Описание на екипа (ползвай тези, които ти дадох)" rows="4"&gt;&lt;/textarea&gt;</w:t>
      </w:r>
    </w:p>
    <w:p w14:paraId="04E064A1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&lt;label&gt;Снимка на продукта:&lt;/label&gt;</w:t>
      </w:r>
    </w:p>
    <w:p w14:paraId="2F8114B5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&lt;input type="file" name="image1" required&gt;</w:t>
      </w:r>
    </w:p>
    <w:p w14:paraId="060441A5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&lt;button type="submit" name="submit"&gt;ЗАПАЗИ ПРОДУКТА&lt;/button&gt;</w:t>
      </w:r>
    </w:p>
    <w:p w14:paraId="6C56FAE8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&lt;/form&gt;</w:t>
      </w:r>
    </w:p>
    <w:p w14:paraId="5FE47750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&lt;/div&gt;</w:t>
      </w:r>
    </w:p>
    <w:p w14:paraId="5AC21A98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</w:p>
    <w:p w14:paraId="63830D96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&lt;div class="admin-box"&gt;</w:t>
      </w:r>
    </w:p>
    <w:p w14:paraId="35AD2190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&lt;h2&gt;Налични продукти в KitBazar&lt;/h2&gt;</w:t>
      </w:r>
    </w:p>
    <w:p w14:paraId="4DED64A2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&lt;table&gt;</w:t>
      </w:r>
    </w:p>
    <w:p w14:paraId="273A7418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&lt;thead&gt;</w:t>
      </w:r>
    </w:p>
    <w:p w14:paraId="08847D03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&lt;tr&gt;</w:t>
      </w:r>
    </w:p>
    <w:p w14:paraId="5DBC89B8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&lt;th&gt;Снимка&lt;/th&gt;</w:t>
      </w:r>
    </w:p>
    <w:p w14:paraId="24FC4970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&lt;th&gt;Име&lt;/th&gt;</w:t>
      </w:r>
    </w:p>
    <w:p w14:paraId="7D9A0F3F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&lt;th&gt;Цена&lt;/th&gt;</w:t>
      </w:r>
    </w:p>
    <w:p w14:paraId="1A47E19E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&lt;th&gt;Действие&lt;/th&gt;</w:t>
      </w:r>
    </w:p>
    <w:p w14:paraId="52A73C72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&lt;/tr&gt;</w:t>
      </w:r>
    </w:p>
    <w:p w14:paraId="74C6B747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&lt;/thead&gt;</w:t>
      </w:r>
    </w:p>
    <w:p w14:paraId="06722525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&lt;tbody&gt;</w:t>
      </w:r>
    </w:p>
    <w:p w14:paraId="6407A3C7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&lt;?php</w:t>
      </w:r>
    </w:p>
    <w:p w14:paraId="1422F0FF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$result = mysqli_query($conn, "SELECT * FROM kits");</w:t>
      </w:r>
    </w:p>
    <w:p w14:paraId="1B84291A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while ($row = mysqli_fetch_assoc($result)) {</w:t>
      </w:r>
    </w:p>
    <w:p w14:paraId="38298258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echo "&lt;tr&gt;";</w:t>
      </w:r>
    </w:p>
    <w:p w14:paraId="2B7A30C7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echo "&lt;td&gt;&lt;img src='uploads/".$row['image_url']."' width='60'&gt;&lt;/td&gt;";</w:t>
      </w:r>
    </w:p>
    <w:p w14:paraId="09AE0EB9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echo "&lt;td&gt;".$row['title']."&lt;/td&gt;";</w:t>
      </w:r>
    </w:p>
    <w:p w14:paraId="75778D2B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echo "&lt;td&gt;".$row['price']." €.&lt;/td&gt;";</w:t>
      </w:r>
    </w:p>
    <w:p w14:paraId="066FB325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echo "&lt;td&gt;&lt;a href='admin.php?delete_id=".$row['id']."' </w:t>
      </w:r>
    </w:p>
    <w:p w14:paraId="0638441F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          onclick='return confirm(\"Сигурен ли си, че искаш да изтриеш този екип?\")' </w:t>
      </w:r>
    </w:p>
    <w:p w14:paraId="379A1D26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          style='color: red; text-decoration: none; font-weight: bold;'&gt;[ ПРЕМАХНИ ]&lt;/a&gt;&lt;/td&gt;";</w:t>
      </w:r>
    </w:p>
    <w:p w14:paraId="2E5D0403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    echo "&lt;/tr&gt;";</w:t>
      </w:r>
    </w:p>
    <w:p w14:paraId="416FAC53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}</w:t>
      </w:r>
    </w:p>
    <w:p w14:paraId="7432BFB2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    ?&gt;</w:t>
      </w:r>
    </w:p>
    <w:p w14:paraId="59F0FDCF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&lt;/tbody&gt;</w:t>
      </w:r>
    </w:p>
    <w:p w14:paraId="0D45C8A4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&lt;/table&gt;</w:t>
      </w:r>
    </w:p>
    <w:p w14:paraId="492EF845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&lt;/div&gt;</w:t>
      </w:r>
    </w:p>
    <w:p w14:paraId="29F74DDA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</w:p>
    <w:p w14:paraId="0F72756C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&lt;/body&gt;</w:t>
      </w:r>
    </w:p>
    <w:p w14:paraId="350F5FD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Times New Roman" w:hAnsi="Times New Roman" w:eastAsia="Times New Roman" w:cs="Times New Roman"/>
        </w:rPr>
        <w:t>&lt;/html&gt;</w:t>
      </w:r>
    </w:p>
    <w:p w14:paraId="29DB958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6803B275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3. ОБРАБОТКА НА ПОРЪЧКАТА (PROCCES_PAYMENT.PHP)</w:t>
      </w:r>
    </w:p>
    <w:p w14:paraId="70E2139C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&lt;?php</w:t>
      </w:r>
    </w:p>
    <w:p w14:paraId="2C173119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session_start();</w:t>
      </w:r>
    </w:p>
    <w:p w14:paraId="10C35571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include('db.php');</w:t>
      </w:r>
    </w:p>
    <w:p w14:paraId="30B17CDC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</w:p>
    <w:p w14:paraId="240FCF3A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if ($_SERVER['REQUEST_METHOD'] == 'POST') {</w:t>
      </w:r>
    </w:p>
    <w:p w14:paraId="0D8DAC9B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$order_id = mysqli_real_escape_string($conn, $_POST['order_id']);</w:t>
      </w:r>
    </w:p>
    <w:p w14:paraId="0F236332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$update_query = "UPDATE orders SET status = 'Paid' WHERE id = '$order_id'";</w:t>
      </w:r>
    </w:p>
    <w:p w14:paraId="5BA12112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</w:t>
      </w:r>
    </w:p>
    <w:p w14:paraId="4F7E9A50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if (mysqli_query($conn, $update_query)) {</w:t>
      </w:r>
    </w:p>
    <w:p w14:paraId="46F2C2AF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// Успешно плащане -&gt; Изчистваме количката</w:t>
      </w:r>
    </w:p>
    <w:p w14:paraId="6A238252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unset($_SESSION['cart']);</w:t>
      </w:r>
    </w:p>
    <w:p w14:paraId="6F4B8051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</w:t>
      </w:r>
    </w:p>
    <w:p w14:paraId="3E869F48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echo "&lt;script&gt;</w:t>
      </w:r>
    </w:p>
    <w:p w14:paraId="4D9970BC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alert('Плащането беше успешно! Благодарим Ви за поръчката.');</w:t>
      </w:r>
    </w:p>
    <w:p w14:paraId="1286C580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    window.location.href = 'index.php';</w:t>
      </w:r>
    </w:p>
    <w:p w14:paraId="575373E0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&lt;/script&gt;";</w:t>
      </w:r>
    </w:p>
    <w:p w14:paraId="379130F1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exit();</w:t>
      </w:r>
    </w:p>
    <w:p w14:paraId="580F5BDA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} else {</w:t>
      </w:r>
    </w:p>
    <w:p w14:paraId="60438CEA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    echo "Грешка при обработката: " . mysqli_error($conn);</w:t>
      </w:r>
    </w:p>
    <w:p w14:paraId="1A81DB3B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}</w:t>
      </w:r>
    </w:p>
    <w:p w14:paraId="02C42155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} else {</w:t>
      </w:r>
    </w:p>
    <w:p w14:paraId="393F6484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header("Location: index.php");</w:t>
      </w:r>
    </w:p>
    <w:p w14:paraId="4FFFDCFE">
      <w:pPr>
        <w:pStyle w:val="12"/>
        <w:spacing w:after="0" w:line="283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    exit();</w:t>
      </w:r>
    </w:p>
    <w:p w14:paraId="25CDE03B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Times New Roman" w:hAnsi="Times New Roman" w:eastAsia="Times New Roman" w:cs="Times New Roman"/>
        </w:rPr>
        <w:t>}</w:t>
      </w:r>
    </w:p>
    <w:p w14:paraId="661FF6B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7349E9E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759E5D8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>4. СТИЛИЗИРАНЕ НА ИНТЕРФЕЙСА (STYLE.CSS)</w:t>
      </w:r>
    </w:p>
    <w:p w14:paraId="57775A4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18CEA22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body {</w:t>
      </w:r>
    </w:p>
    <w:p w14:paraId="4A301FB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/* Replace 'stadium.jpg' with your actual image filename */</w:t>
      </w:r>
    </w:p>
    <w:p w14:paraId="333C9B8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background-image: linear-gradient(rgba(0, 0, 0, 0.6), rgba(0, 0, 0, 0.6)), url('uploads/360_F_1322233427_ePqYiuX9aA6nwa7zf6AxfibqECgTBuEZ.jpg');</w:t>
      </w:r>
    </w:p>
    <w:p w14:paraId="37263AF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background-size: cover;</w:t>
      </w:r>
    </w:p>
    <w:p w14:paraId="50B0074B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background-position: center;</w:t>
      </w:r>
    </w:p>
    <w:p w14:paraId="0C1496A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background-attachment: fixed;</w:t>
      </w:r>
    </w:p>
    <w:p w14:paraId="0CE32B7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margin: 0;</w:t>
      </w:r>
    </w:p>
    <w:p w14:paraId="0206C4E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font-family: 'Arial', sans-serif;</w:t>
      </w:r>
    </w:p>
    <w:p w14:paraId="58BBA701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3202C535">
      <w:pPr>
        <w:pStyle w:val="12"/>
        <w:spacing w:after="0" w:line="283" w:lineRule="auto"/>
      </w:pPr>
    </w:p>
    <w:p w14:paraId="2F5445B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.main-navbar {</w:t>
      </w:r>
    </w:p>
    <w:p w14:paraId="4F025D0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background-color: #fff;</w:t>
      </w:r>
    </w:p>
    <w:p w14:paraId="28B8E66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15px 0;</w:t>
      </w:r>
    </w:p>
    <w:p w14:paraId="586C1B7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border-bottom: 1px solid #e0e0e0;</w:t>
      </w:r>
    </w:p>
    <w:p w14:paraId="46659AF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width: 100%;</w:t>
      </w:r>
    </w:p>
    <w:p w14:paraId="42F6B233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0D1F1869">
      <w:pPr>
        <w:pStyle w:val="12"/>
        <w:spacing w:after="0" w:line="283" w:lineRule="auto"/>
      </w:pPr>
    </w:p>
    <w:p w14:paraId="7CF82B5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.nav-top-container {</w:t>
      </w:r>
    </w:p>
    <w:p w14:paraId="57A489F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max-width: 1200px; </w:t>
      </w:r>
    </w:p>
    <w:p w14:paraId="5E4DBA3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margin: 0 auto;</w:t>
      </w:r>
    </w:p>
    <w:p w14:paraId="66EEE3D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flex;</w:t>
      </w:r>
    </w:p>
    <w:p w14:paraId="75A7B0F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justify-content: space-between; </w:t>
      </w:r>
    </w:p>
    <w:p w14:paraId="3D3C788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align-items: center;</w:t>
      </w:r>
    </w:p>
    <w:p w14:paraId="53E89E7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0 20px;</w:t>
      </w:r>
    </w:p>
    <w:p w14:paraId="1E15449B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30F5B950">
      <w:pPr>
        <w:pStyle w:val="12"/>
        <w:spacing w:after="0" w:line="283" w:lineRule="auto"/>
      </w:pPr>
    </w:p>
    <w:p w14:paraId="5DD3051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.nav-logo {</w:t>
      </w:r>
    </w:p>
    <w:p w14:paraId="0376DA5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flex;</w:t>
      </w:r>
    </w:p>
    <w:p w14:paraId="01A3CC3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align-items: center;</w:t>
      </w:r>
    </w:p>
    <w:p w14:paraId="03DD6CA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gap: 20px;</w:t>
      </w:r>
    </w:p>
    <w:p w14:paraId="609E68B5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3823E0DF">
      <w:pPr>
        <w:pStyle w:val="12"/>
        <w:spacing w:after="0" w:line="283" w:lineRule="auto"/>
      </w:pPr>
    </w:p>
    <w:p w14:paraId="5376A1E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.logo-subtext {</w:t>
      </w:r>
    </w:p>
    <w:p w14:paraId="092EF5E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#2c5ba3;</w:t>
      </w:r>
    </w:p>
    <w:p w14:paraId="699CCC4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14px;</w:t>
      </w:r>
    </w:p>
    <w:p w14:paraId="3F568BF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500;</w:t>
      </w:r>
    </w:p>
    <w:p w14:paraId="7643CB48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21DA797A">
      <w:pPr>
        <w:pStyle w:val="12"/>
        <w:spacing w:after="0" w:line="283" w:lineRule="auto"/>
      </w:pPr>
    </w:p>
    <w:p w14:paraId="5572FB9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.header-actions {</w:t>
      </w:r>
    </w:p>
    <w:p w14:paraId="372A812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flex;</w:t>
      </w:r>
    </w:p>
    <w:p w14:paraId="74A9C94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align-items: center;</w:t>
      </w:r>
    </w:p>
    <w:p w14:paraId="309C6CC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gap: 35px; </w:t>
      </w:r>
    </w:p>
    <w:p w14:paraId="7C061E60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11C85465">
      <w:pPr>
        <w:pStyle w:val="12"/>
        <w:spacing w:after="0" w:line="283" w:lineRule="auto"/>
      </w:pPr>
    </w:p>
    <w:p w14:paraId="4D5A628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.action-item {</w:t>
      </w:r>
    </w:p>
    <w:p w14:paraId="1F83E6D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text-decoration: none;</w:t>
      </w:r>
    </w:p>
    <w:p w14:paraId="223A6B6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#2c5ba3;</w:t>
      </w:r>
    </w:p>
    <w:p w14:paraId="3636AD2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24px;</w:t>
      </w:r>
    </w:p>
    <w:p w14:paraId="6A9D722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flex;</w:t>
      </w:r>
    </w:p>
    <w:p w14:paraId="3530485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align-items: center;</w:t>
      </w:r>
    </w:p>
    <w:p w14:paraId="1853D7B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gap: 8px;</w:t>
      </w:r>
    </w:p>
    <w:p w14:paraId="63887F5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transition: 0.2s;</w:t>
      </w:r>
    </w:p>
    <w:p w14:paraId="06894AD4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5C0858EB">
      <w:pPr>
        <w:pStyle w:val="12"/>
        <w:spacing w:after="0" w:line="283" w:lineRule="auto"/>
      </w:pPr>
    </w:p>
    <w:p w14:paraId="4748082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.profile-link span {</w:t>
      </w:r>
    </w:p>
    <w:p w14:paraId="316DF01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16px;</w:t>
      </w:r>
    </w:p>
    <w:p w14:paraId="61A0DBC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500;</w:t>
      </w:r>
    </w:p>
    <w:p w14:paraId="731D36D0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42CCC69E">
      <w:pPr>
        <w:pStyle w:val="12"/>
        <w:spacing w:after="0" w:line="283" w:lineRule="auto"/>
      </w:pPr>
    </w:p>
    <w:p w14:paraId="44EC7B6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.add-btn {</w:t>
      </w:r>
    </w:p>
    <w:p w14:paraId="3F462C3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background-color: #ff8500; </w:t>
      </w:r>
    </w:p>
    <w:p w14:paraId="021B8DC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white !important;</w:t>
      </w:r>
    </w:p>
    <w:p w14:paraId="761BDE6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text-decoration: none;</w:t>
      </w:r>
    </w:p>
    <w:p w14:paraId="26308CC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12px 25px;</w:t>
      </w:r>
    </w:p>
    <w:p w14:paraId="2F94CFC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border-radius: 6px;</w:t>
      </w:r>
    </w:p>
    <w:p w14:paraId="7AF5102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bold;</w:t>
      </w:r>
    </w:p>
    <w:p w14:paraId="2679FE8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16px;</w:t>
      </w:r>
    </w:p>
    <w:p w14:paraId="3126C18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box-shadow: 0 2px 4px rgba(0,0,0,0.1);</w:t>
      </w:r>
    </w:p>
    <w:p w14:paraId="36DB7099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1B7B7088">
      <w:pPr>
        <w:pStyle w:val="12"/>
        <w:spacing w:after="0" w:line="283" w:lineRule="auto"/>
      </w:pPr>
    </w:p>
    <w:p w14:paraId="6998C7C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.add-btn:hover {</w:t>
      </w:r>
    </w:p>
    <w:p w14:paraId="2535FEBB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background-color: #e67700;</w:t>
      </w:r>
    </w:p>
    <w:p w14:paraId="237A1E0F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1EDFDBED">
      <w:pPr>
        <w:pStyle w:val="12"/>
        <w:spacing w:after="0" w:line="283" w:lineRule="auto"/>
      </w:pPr>
    </w:p>
    <w:p w14:paraId="0D04C89A">
      <w:pPr>
        <w:pStyle w:val="12"/>
        <w:spacing w:after="0" w:line="283" w:lineRule="auto"/>
      </w:pPr>
    </w:p>
    <w:p w14:paraId="0B906396">
      <w:pPr>
        <w:pStyle w:val="12"/>
        <w:spacing w:after="0" w:line="283" w:lineRule="auto"/>
      </w:pPr>
    </w:p>
    <w:p w14:paraId="3D492857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body { font-family: 'Arial', sans-serif; background-color: #f6f8f9; margin: 0; }</w:t>
      </w:r>
    </w:p>
    <w:p w14:paraId="3A9D69F2">
      <w:pPr>
        <w:pStyle w:val="12"/>
        <w:spacing w:after="0" w:line="283" w:lineRule="auto"/>
      </w:pPr>
    </w:p>
    <w:p w14:paraId="43F648AC">
      <w:pPr>
        <w:pStyle w:val="12"/>
        <w:spacing w:after="0" w:line="283" w:lineRule="auto"/>
      </w:pPr>
    </w:p>
    <w:p w14:paraId="5A4ECD9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1C3120C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.top-nav { background: white; padding: 15px 10%; display: flex; justify-content: space-between; align-items: center; }</w:t>
      </w:r>
    </w:p>
    <w:p w14:paraId="23C3116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.brand { color: #2c5ba3; font-weight: 900; margin: 0; }</w:t>
      </w:r>
    </w:p>
    <w:p w14:paraId="0D7EEB6B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.brand span { color: #f58220; }</w:t>
      </w:r>
    </w:p>
    <w:p w14:paraId="591A234A">
      <w:pPr>
        <w:pStyle w:val="12"/>
        <w:spacing w:after="0" w:line="283" w:lineRule="auto"/>
      </w:pPr>
    </w:p>
    <w:p w14:paraId="5AC8A94B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.add-ad-btn { background: #ff7f00; color: white; padding: 10px 20px; border-radius: 5px; text-decoration: none; font-weight: bold; }</w:t>
      </w:r>
    </w:p>
    <w:p w14:paraId="5F139329">
      <w:pPr>
        <w:pStyle w:val="12"/>
        <w:spacing w:after="0" w:line="283" w:lineRule="auto"/>
      </w:pPr>
    </w:p>
    <w:p w14:paraId="0D0181D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0DDE9E7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.search-section { background: #e9eff4; padding: 30px 0; display: flex; justify-content: center; }</w:t>
      </w:r>
    </w:p>
    <w:p w14:paraId="3072567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.search-container { width: 80%; display: flex; gap: 10px; }</w:t>
      </w:r>
    </w:p>
    <w:p w14:paraId="2D6C945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.search-container input { flex: 2; padding: 15px; border: 1px solid #ccc; border-radius: 4px; }</w:t>
      </w:r>
    </w:p>
    <w:p w14:paraId="39827C8E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.search-btn { background: #4a76a8; color: white; border: none; padding: 0 40px; border-radius: 4px; font-weight: bold; cursor: pointer; }</w:t>
      </w:r>
    </w:p>
    <w:p w14:paraId="5DF135F7">
      <w:pPr>
        <w:pStyle w:val="12"/>
        <w:spacing w:after="0" w:line="283" w:lineRule="auto"/>
      </w:pPr>
    </w:p>
    <w:p w14:paraId="09B0318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4768D7F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.category-wrapper { background: white; padding: 20px 0; border-bottom: 1px solid #ddd; }</w:t>
      </w:r>
    </w:p>
    <w:p w14:paraId="1C32FDD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.team-grid { display: grid; grid-template-columns: repeat(6, 1fr); width: 80%; margin: 0 auto; gap: 10px; }</w:t>
      </w:r>
    </w:p>
    <w:p w14:paraId="6B4127C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.team-item { text-decoration: none; color: #333; text-align: center; transition: 0.2s; }</w:t>
      </w:r>
    </w:p>
    <w:p w14:paraId="3D9EDA4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.team-item img { width: 40px; height: 40px; display: block; margin: 0 auto 10px; }</w:t>
      </w:r>
    </w:p>
    <w:p w14:paraId="1227998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.team-item span { font-size: 14px; font-weight: bold; color: #2c5ba3; }</w:t>
      </w:r>
    </w:p>
    <w:p w14:paraId="14388B96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.team-item:hover { transform: scale(1.1); }</w:t>
      </w:r>
    </w:p>
    <w:p w14:paraId="584FA2ED">
      <w:pPr>
        <w:pStyle w:val="12"/>
        <w:spacing w:after="0" w:line="283" w:lineRule="auto"/>
      </w:pPr>
    </w:p>
    <w:p w14:paraId="022A491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2B43063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.container { width: 80%; margin: 30px auto; }</w:t>
      </w:r>
    </w:p>
    <w:p w14:paraId="45536147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.ad-grid { display: grid; grid-template-columns: repeat(auto-fill, minmax(220px, 1fr)); gap: 20px; }</w:t>
      </w:r>
    </w:p>
    <w:p w14:paraId="2AC7A8BA">
      <w:pPr>
        <w:pStyle w:val="12"/>
        <w:spacing w:after="0" w:line="283" w:lineRule="auto"/>
      </w:pPr>
    </w:p>
    <w:p w14:paraId="48A0A96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5690D43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.section-title {</w:t>
      </w:r>
    </w:p>
    <w:p w14:paraId="0D29904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#fbfbfb;</w:t>
      </w:r>
    </w:p>
    <w:p w14:paraId="0E91C9C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text-shadow: 2px 2px 2px #000000;</w:t>
      </w:r>
    </w:p>
    <w:p w14:paraId="09F63E5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border-left: 5px solid #f58220;</w:t>
      </w:r>
    </w:p>
    <w:p w14:paraId="46C27D2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padding-left: 15px;</w:t>
      </w:r>
    </w:p>
    <w:p w14:paraId="2E480A1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margin-bottom: 25px;</w:t>
      </w:r>
    </w:p>
    <w:p w14:paraId="1CB74AA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22px;</w:t>
      </w:r>
    </w:p>
    <w:p w14:paraId="3EB6C02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</w:t>
      </w:r>
    </w:p>
    <w:p w14:paraId="03F684D1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235207F1">
      <w:pPr>
        <w:pStyle w:val="12"/>
        <w:spacing w:after="0" w:line="283" w:lineRule="auto"/>
      </w:pPr>
    </w:p>
    <w:p w14:paraId="1D075D0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.home-kits-grid {</w:t>
      </w:r>
    </w:p>
    <w:p w14:paraId="3E87A88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grid;</w:t>
      </w:r>
    </w:p>
    <w:p w14:paraId="755959F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grid-template-columns: repeat(3, 1fr); </w:t>
      </w:r>
    </w:p>
    <w:p w14:paraId="7FDC925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gap: 30px; /* Space between the cards */</w:t>
      </w:r>
    </w:p>
    <w:p w14:paraId="4BE8314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margin-bottom: 50px;</w:t>
      </w:r>
    </w:p>
    <w:p w14:paraId="25B79137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0E4AC0B4">
      <w:pPr>
        <w:pStyle w:val="12"/>
        <w:spacing w:after="0" w:line="283" w:lineRule="auto"/>
      </w:pPr>
    </w:p>
    <w:p w14:paraId="64CF651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.product-card {</w:t>
      </w:r>
    </w:p>
    <w:p w14:paraId="03655FC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#fff;</w:t>
      </w:r>
    </w:p>
    <w:p w14:paraId="6317E88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border: 1px solid #e0e0e0;</w:t>
      </w:r>
    </w:p>
    <w:p w14:paraId="274136D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border-radius: 4px;</w:t>
      </w:r>
    </w:p>
    <w:p w14:paraId="0BE2039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15px;      </w:t>
      </w:r>
    </w:p>
    <w:p w14:paraId="78AF984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flex;</w:t>
      </w:r>
    </w:p>
    <w:p w14:paraId="0370F9D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flex-direction: column;</w:t>
      </w:r>
    </w:p>
    <w:p w14:paraId="202E5DB1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2DCD10F0">
      <w:pPr>
        <w:pStyle w:val="12"/>
        <w:spacing w:after="0" w:line="283" w:lineRule="auto"/>
      </w:pPr>
    </w:p>
    <w:p w14:paraId="2F0FA58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.product-card:hover {</w:t>
      </w:r>
    </w:p>
    <w:p w14:paraId="064DD37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box-shadow: 0 5px 15px rgba(0,0,0,0.1);</w:t>
      </w:r>
    </w:p>
    <w:p w14:paraId="72B5F7CF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49F0A4E7">
      <w:pPr>
        <w:pStyle w:val="12"/>
        <w:spacing w:after="0" w:line="283" w:lineRule="auto"/>
      </w:pPr>
    </w:p>
    <w:p w14:paraId="2FF3108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.img-container {</w:t>
      </w:r>
    </w:p>
    <w:p w14:paraId="1ACEDAE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margin-bottom: 15px;</w:t>
      </w:r>
    </w:p>
    <w:p w14:paraId="0CAF7B3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border-bottom: 1px solid #f0f0f0; </w:t>
      </w:r>
    </w:p>
    <w:p w14:paraId="4316135E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40F1CDB2">
      <w:pPr>
        <w:pStyle w:val="12"/>
        <w:spacing w:after="0" w:line="283" w:lineRule="auto"/>
      </w:pPr>
    </w:p>
    <w:p w14:paraId="176D099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.img-container img {</w:t>
      </w:r>
    </w:p>
    <w:p w14:paraId="4D16D81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width: 100%;</w:t>
      </w:r>
    </w:p>
    <w:p w14:paraId="006C3D6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height: 280px;</w:t>
      </w:r>
    </w:p>
    <w:p w14:paraId="537C4C7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object-fit: contain;</w:t>
      </w:r>
    </w:p>
    <w:p w14:paraId="628F60D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31828F4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.price-tag {</w:t>
      </w:r>
    </w:p>
    <w:p w14:paraId="78BEECE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#e31b23;      </w:t>
      </w:r>
    </w:p>
    <w:p w14:paraId="4F936BE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22px;     </w:t>
      </w:r>
    </w:p>
    <w:p w14:paraId="659E6A4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800;   </w:t>
      </w:r>
    </w:p>
    <w:p w14:paraId="09603A4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block;</w:t>
      </w:r>
    </w:p>
    <w:p w14:paraId="4BA9764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margin-bottom: 5px;</w:t>
      </w:r>
    </w:p>
    <w:p w14:paraId="3F2ABD75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65B31887">
      <w:pPr>
        <w:pStyle w:val="12"/>
        <w:spacing w:after="0" w:line="283" w:lineRule="auto"/>
      </w:pPr>
    </w:p>
    <w:p w14:paraId="22C0E9E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.product-details h3 {</w:t>
      </w:r>
    </w:p>
    <w:p w14:paraId="5DD939B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margin: 0 0 15px 0;</w:t>
      </w:r>
    </w:p>
    <w:p w14:paraId="7188580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16px;</w:t>
      </w:r>
    </w:p>
    <w:p w14:paraId="16A50A7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#333;</w:t>
      </w:r>
    </w:p>
    <w:p w14:paraId="54901515">
      <w:pPr>
        <w:pStyle w:val="12"/>
        <w:spacing w:after="0" w:line="283" w:lineRule="auto"/>
        <w:rPr>
          <w:rStyle w:val="13"/>
          <w:rFonts w:ascii="Consolas" w:hAnsi="Consolas" w:eastAsia="Consolas" w:cs="Consolas"/>
          <w:color w:val="BBBEBF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700;</w:t>
      </w:r>
    </w:p>
    <w:p w14:paraId="36859EE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Style w:val="13"/>
          <w:rFonts w:ascii="Consolas" w:hAnsi="Consolas" w:eastAsia="Consolas" w:cs="Consolas"/>
          <w:color w:val="BBBEBF"/>
          <w:sz w:val="21"/>
          <w:szCs w:val="21"/>
        </w:rPr>
        <w:t xml:space="preserve">   </w:t>
      </w:r>
      <w:r>
        <w:rPr>
          <w:rStyle w:val="13"/>
          <w:rFonts w:ascii="Consolas" w:hAnsi="Consolas" w:eastAsia="Consolas" w:cs="Consolas"/>
          <w:sz w:val="21"/>
          <w:szCs w:val="21"/>
        </w:rPr>
        <w:t xml:space="preserve"> line-height: 1.4;</w:t>
      </w:r>
    </w:p>
    <w:p w14:paraId="3F2D8FFB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51F9736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69CC89A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.card-link {</w:t>
      </w:r>
    </w:p>
    <w:p w14:paraId="66CAEDE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text-decoration: none !important;</w:t>
      </w:r>
    </w:p>
    <w:p w14:paraId="1216271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inherit !important;</w:t>
      </w:r>
    </w:p>
    <w:p w14:paraId="76E570B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block;</w:t>
      </w:r>
    </w:p>
    <w:p w14:paraId="5B222FDD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49931637">
      <w:pPr>
        <w:pStyle w:val="12"/>
        <w:spacing w:after="0" w:line="283" w:lineRule="auto"/>
      </w:pPr>
    </w:p>
    <w:p w14:paraId="2AC8092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.card-link:hover .product-card {</w:t>
      </w:r>
    </w:p>
    <w:p w14:paraId="571420D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transform: translateY(-8px); /* Lifts the card */</w:t>
      </w:r>
    </w:p>
    <w:p w14:paraId="3A3BD13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box-shadow: 0 10px 25px rgba(0, 0, 0, 0.5); /* Stronger shadow on hover */</w:t>
      </w:r>
    </w:p>
    <w:p w14:paraId="23D6C67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transition: all 0.3s ease-in-out;</w:t>
      </w:r>
    </w:p>
    <w:p w14:paraId="01876FC9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43D8353B">
      <w:pPr>
        <w:pStyle w:val="12"/>
        <w:spacing w:after="0" w:line="283" w:lineRule="auto"/>
      </w:pPr>
    </w:p>
    <w:p w14:paraId="587EEFA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.card-link:hover .product-title {</w:t>
      </w:r>
    </w:p>
    <w:p w14:paraId="18BCA91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#ff8500 !important; /* Changes title to Bazar Orange on hover */</w:t>
      </w:r>
    </w:p>
    <w:p w14:paraId="18AFC5E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text-decoration: none;</w:t>
      </w:r>
    </w:p>
    <w:p w14:paraId="2A46F92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7FD0C0F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0687398B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.product-card {</w:t>
      </w:r>
    </w:p>
    <w:p w14:paraId="0CB7485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#fff;</w:t>
      </w:r>
    </w:p>
    <w:p w14:paraId="6E5FDA7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border-radius: 8px;</w:t>
      </w:r>
    </w:p>
    <w:p w14:paraId="6E4D20C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15px;</w:t>
      </w:r>
    </w:p>
    <w:p w14:paraId="1FEE935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transition: all 0.3s ease-in-out; /* Makes the hover smooth, not jumpy */</w:t>
      </w:r>
    </w:p>
    <w:p w14:paraId="1E98050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cursor: pointer;</w:t>
      </w:r>
    </w:p>
    <w:p w14:paraId="4905471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height: 95%;</w:t>
      </w:r>
    </w:p>
    <w:p w14:paraId="6A841E2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6984D8B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.card-footer {</w:t>
      </w:r>
    </w:p>
    <w:p w14:paraId="287AC09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flex;</w:t>
      </w:r>
    </w:p>
    <w:p w14:paraId="083A5D9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justify-content: space-between; /* Pushes location left, heart right */</w:t>
      </w:r>
    </w:p>
    <w:p w14:paraId="4224EDF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align-items: center;</w:t>
      </w:r>
    </w:p>
    <w:p w14:paraId="1DCA694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margin-top: 15px;</w:t>
      </w:r>
    </w:p>
    <w:p w14:paraId="7935EAB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padding-top: 10px;</w:t>
      </w:r>
    </w:p>
    <w:p w14:paraId="247A361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border-top: 1px solid #eee;</w:t>
      </w:r>
    </w:p>
    <w:p w14:paraId="7F7AC2E2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23935BD4">
      <w:pPr>
        <w:pStyle w:val="12"/>
        <w:spacing w:after="0" w:line="283" w:lineRule="auto"/>
      </w:pPr>
    </w:p>
    <w:p w14:paraId="6736941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.wishlist-icon {</w:t>
      </w:r>
    </w:p>
    <w:p w14:paraId="33DBA8B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20px;</w:t>
      </w:r>
    </w:p>
    <w:p w14:paraId="0CE4727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#888;</w:t>
      </w:r>
    </w:p>
    <w:p w14:paraId="3306F32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cursor: pointer;</w:t>
      </w:r>
    </w:p>
    <w:p w14:paraId="2CA9F48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transition: all 0.3s ease;</w:t>
      </w:r>
    </w:p>
    <w:p w14:paraId="0F17D4F0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2050BD80">
      <w:pPr>
        <w:pStyle w:val="12"/>
        <w:spacing w:after="0" w:line="283" w:lineRule="auto"/>
      </w:pPr>
    </w:p>
    <w:p w14:paraId="5482A7D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.wishlist-icon:hover {</w:t>
      </w:r>
    </w:p>
    <w:p w14:paraId="336D18B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#e31b23; /* Turns red when hovered */</w:t>
      </w:r>
    </w:p>
    <w:p w14:paraId="7B597D1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transform: scale(1.2); /* Grows slightly */</w:t>
      </w:r>
    </w:p>
    <w:p w14:paraId="331FE08D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68F63FEF">
      <w:pPr>
        <w:pStyle w:val="12"/>
        <w:spacing w:after="0" w:line="283" w:lineRule="auto"/>
      </w:pPr>
    </w:p>
    <w:p w14:paraId="49FFB54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.wishlist-icon i.fas {</w:t>
      </w:r>
    </w:p>
    <w:p w14:paraId="71DB200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#e31b23;</w:t>
      </w:r>
    </w:p>
    <w:p w14:paraId="7E68198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7AA78B5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/* Когато бутонът е активен (натиснат) */</w:t>
      </w:r>
    </w:p>
    <w:p w14:paraId="0899268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.wishlist-btn.active i {</w:t>
      </w:r>
    </w:p>
    <w:p w14:paraId="7666E89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900; /* Прави иконата плътна */</w:t>
      </w:r>
    </w:p>
    <w:p w14:paraId="64F6F9B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#e31b23;   /* Червено */</w:t>
      </w:r>
    </w:p>
    <w:p w14:paraId="71D6FFA7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601A9484">
      <w:pPr>
        <w:pStyle w:val="12"/>
        <w:spacing w:after="0" w:line="283" w:lineRule="auto"/>
      </w:pPr>
    </w:p>
    <w:p w14:paraId="76C066B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4E306CD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.cart-badge {</w:t>
      </w:r>
    </w:p>
    <w:p w14:paraId="32CD4F1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position: absolute;</w:t>
      </w:r>
    </w:p>
    <w:p w14:paraId="096052B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top: -8px;</w:t>
      </w:r>
    </w:p>
    <w:p w14:paraId="4F5302A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right: -8px;</w:t>
      </w:r>
    </w:p>
    <w:p w14:paraId="3E99093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background-color: #e31b23;</w:t>
      </w:r>
    </w:p>
    <w:p w14:paraId="100399A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white;</w:t>
      </w:r>
    </w:p>
    <w:p w14:paraId="752ACCF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11px;</w:t>
      </w:r>
    </w:p>
    <w:p w14:paraId="060556FB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2px 6px;</w:t>
      </w:r>
    </w:p>
    <w:p w14:paraId="15E6806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border-radius: 50%;</w:t>
      </w:r>
    </w:p>
    <w:p w14:paraId="46D993A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bold;</w:t>
      </w:r>
    </w:p>
    <w:p w14:paraId="2401BD5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border: 2px solid white;</w:t>
      </w:r>
    </w:p>
    <w:p w14:paraId="71C9865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5B34ED8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188A7B51">
      <w:pPr>
        <w:pStyle w:val="12"/>
        <w:spacing w:after="0" w:line="283" w:lineRule="auto"/>
        <w:rPr>
          <w:rFonts w:ascii="Consolas" w:hAnsi="Consolas" w:eastAsia="Consolas" w:cs="Consolas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4.1 Стлизаране на продуктовата карта (Product.css)</w:t>
      </w:r>
    </w:p>
    <w:p w14:paraId="13A9894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6A041AC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.main-navbar {</w:t>
      </w:r>
    </w:p>
    <w:p w14:paraId="3A83D75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white;</w:t>
      </w:r>
    </w:p>
    <w:p w14:paraId="6EE86A3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10px 0;</w:t>
      </w:r>
    </w:p>
    <w:p w14:paraId="65406CE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border-bottom: 1px solid #e0e0e0;</w:t>
      </w:r>
    </w:p>
    <w:p w14:paraId="739E52A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width: 100%;</w:t>
      </w:r>
    </w:p>
    <w:p w14:paraId="1BD592C2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6B6BD80B">
      <w:pPr>
        <w:pStyle w:val="12"/>
        <w:spacing w:after="0" w:line="283" w:lineRule="auto"/>
      </w:pPr>
    </w:p>
    <w:p w14:paraId="234C075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.nav-container {</w:t>
      </w:r>
    </w:p>
    <w:p w14:paraId="36C2A3CB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max-width: 1200px;</w:t>
      </w:r>
    </w:p>
    <w:p w14:paraId="6412810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margin: 0 auto;</w:t>
      </w:r>
    </w:p>
    <w:p w14:paraId="34EBF08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flex !important;</w:t>
      </w:r>
    </w:p>
    <w:p w14:paraId="5A77843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justify-content: space-between !important;</w:t>
      </w:r>
    </w:p>
    <w:p w14:paraId="3617567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align-items: center !important;</w:t>
      </w:r>
    </w:p>
    <w:p w14:paraId="385E01E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0 20px;</w:t>
      </w:r>
    </w:p>
    <w:p w14:paraId="097CDF5B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16915C03">
      <w:pPr>
        <w:pStyle w:val="12"/>
        <w:spacing w:after="0" w:line="283" w:lineRule="auto"/>
      </w:pPr>
    </w:p>
    <w:p w14:paraId="61838A2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.nav-logo img {</w:t>
      </w:r>
    </w:p>
    <w:p w14:paraId="0E58A4D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height: 45px;</w:t>
      </w:r>
    </w:p>
    <w:p w14:paraId="79B859F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block;</w:t>
      </w:r>
    </w:p>
    <w:p w14:paraId="306049B9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78F914BF">
      <w:pPr>
        <w:pStyle w:val="12"/>
        <w:spacing w:after="0" w:line="283" w:lineRule="auto"/>
      </w:pPr>
    </w:p>
    <w:p w14:paraId="069DDBB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.nav-actions {</w:t>
      </w:r>
    </w:p>
    <w:p w14:paraId="7103174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flex;</w:t>
      </w:r>
    </w:p>
    <w:p w14:paraId="1EA00AA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align-items: center;</w:t>
      </w:r>
    </w:p>
    <w:p w14:paraId="7CC5943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gap: 25px;</w:t>
      </w:r>
    </w:p>
    <w:p w14:paraId="42D2E861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30299D4B">
      <w:pPr>
        <w:pStyle w:val="12"/>
        <w:spacing w:after="0" w:line="283" w:lineRule="auto"/>
      </w:pPr>
    </w:p>
    <w:p w14:paraId="478407B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.cart-link {</w:t>
      </w:r>
    </w:p>
    <w:p w14:paraId="2F2987B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#033035;</w:t>
      </w:r>
    </w:p>
    <w:p w14:paraId="67478DA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22px;</w:t>
      </w:r>
    </w:p>
    <w:p w14:paraId="3F133A2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position: relative;</w:t>
      </w:r>
    </w:p>
    <w:p w14:paraId="5FA9EFB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text-decoration: none;</w:t>
      </w:r>
    </w:p>
    <w:p w14:paraId="155EE0C8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73E2183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43C7113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#cart-count {</w:t>
      </w:r>
    </w:p>
    <w:p w14:paraId="46EBC60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position: absolute;</w:t>
      </w:r>
    </w:p>
    <w:p w14:paraId="5E1958C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top: -8px;</w:t>
      </w:r>
    </w:p>
    <w:p w14:paraId="0D6FC0C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right: -10px;</w:t>
      </w:r>
    </w:p>
    <w:p w14:paraId="13428CA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#ff9f00;</w:t>
      </w:r>
    </w:p>
    <w:p w14:paraId="7B1987C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white;</w:t>
      </w:r>
    </w:p>
    <w:p w14:paraId="1D7BADB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border-radius: 50%;</w:t>
      </w:r>
    </w:p>
    <w:p w14:paraId="2CC45B9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2px 6px;</w:t>
      </w:r>
    </w:p>
    <w:p w14:paraId="03F9767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11px;</w:t>
      </w:r>
    </w:p>
    <w:p w14:paraId="14433E5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bold;</w:t>
      </w:r>
    </w:p>
    <w:p w14:paraId="72BBCB39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29704351">
      <w:pPr>
        <w:pStyle w:val="12"/>
        <w:spacing w:after="0" w:line="283" w:lineRule="auto"/>
      </w:pPr>
    </w:p>
    <w:p w14:paraId="52D34CC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.user-menu {</w:t>
      </w:r>
    </w:p>
    <w:p w14:paraId="0F35135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flex;</w:t>
      </w:r>
    </w:p>
    <w:p w14:paraId="02328D3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align-items: center;</w:t>
      </w:r>
    </w:p>
    <w:p w14:paraId="685FACA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gap: 8px;</w:t>
      </w:r>
    </w:p>
    <w:p w14:paraId="396F555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#002f34;</w:t>
      </w:r>
    </w:p>
    <w:p w14:paraId="7F28DC5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bold;</w:t>
      </w:r>
    </w:p>
    <w:p w14:paraId="5D98EBB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cursor: pointer;</w:t>
      </w:r>
    </w:p>
    <w:p w14:paraId="4E98831B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4BEA8DA8">
      <w:pPr>
        <w:pStyle w:val="12"/>
        <w:spacing w:after="0" w:line="283" w:lineRule="auto"/>
      </w:pPr>
    </w:p>
    <w:p w14:paraId="004940A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.add-btn {</w:t>
      </w:r>
    </w:p>
    <w:p w14:paraId="1540DE6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#ff9f00;</w:t>
      </w:r>
    </w:p>
    <w:p w14:paraId="74A078D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white !important;</w:t>
      </w:r>
    </w:p>
    <w:p w14:paraId="4B49E35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10px 20px;</w:t>
      </w:r>
    </w:p>
    <w:p w14:paraId="6CA3C5B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border-radius: 5px;</w:t>
      </w:r>
    </w:p>
    <w:p w14:paraId="61E5DFE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text-decoration: none;</w:t>
      </w:r>
    </w:p>
    <w:p w14:paraId="4ACB0DF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bold;</w:t>
      </w:r>
    </w:p>
    <w:p w14:paraId="6AE371E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14px;</w:t>
      </w:r>
    </w:p>
    <w:p w14:paraId="32968FF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text-transform: uppercase;</w:t>
      </w:r>
    </w:p>
    <w:p w14:paraId="551D4B0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transition: 0.3s;</w:t>
      </w:r>
    </w:p>
    <w:p w14:paraId="5FD4E92B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06020059">
      <w:pPr>
        <w:pStyle w:val="12"/>
        <w:spacing w:after="0" w:line="283" w:lineRule="auto"/>
      </w:pPr>
    </w:p>
    <w:p w14:paraId="15D4152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.add-btn:hover {</w:t>
      </w:r>
    </w:p>
    <w:p w14:paraId="043B285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#e68e00;</w:t>
      </w:r>
    </w:p>
    <w:p w14:paraId="6C8788E4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269B7343">
      <w:pPr>
        <w:pStyle w:val="12"/>
        <w:spacing w:after="0" w:line="283" w:lineRule="auto"/>
      </w:pPr>
    </w:p>
    <w:p w14:paraId="34A1A27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.product-selection {</w:t>
      </w:r>
    </w:p>
    <w:p w14:paraId="37E3646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#fff;</w:t>
      </w:r>
    </w:p>
    <w:p w14:paraId="298EEEA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20px;</w:t>
      </w:r>
    </w:p>
    <w:p w14:paraId="6B672BF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border-radius: 4px;</w:t>
      </w:r>
    </w:p>
    <w:p w14:paraId="700EFA72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09AAE586">
      <w:pPr>
        <w:pStyle w:val="12"/>
        <w:spacing w:after="0" w:line="283" w:lineRule="auto"/>
      </w:pPr>
    </w:p>
    <w:p w14:paraId="7C33EDC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.size-header {</w:t>
      </w:r>
    </w:p>
    <w:p w14:paraId="6F3558D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bold;</w:t>
      </w:r>
    </w:p>
    <w:p w14:paraId="6C9ED60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18px;</w:t>
      </w:r>
    </w:p>
    <w:p w14:paraId="24867A6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margin-bottom: 15px;</w:t>
      </w:r>
    </w:p>
    <w:p w14:paraId="5611A3F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#000;</w:t>
      </w:r>
    </w:p>
    <w:p w14:paraId="7DCD2F6C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43A12E82">
      <w:pPr>
        <w:pStyle w:val="12"/>
        <w:spacing w:after="0" w:line="283" w:lineRule="auto"/>
      </w:pPr>
    </w:p>
    <w:p w14:paraId="1981F6D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.size-grid {</w:t>
      </w:r>
    </w:p>
    <w:p w14:paraId="29E73FC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grid;</w:t>
      </w:r>
    </w:p>
    <w:p w14:paraId="27861BB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grid-template-columns: repeat(4, 1fr); </w:t>
      </w:r>
    </w:p>
    <w:p w14:paraId="5EE3242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gap: 0; </w:t>
      </w:r>
    </w:p>
    <w:p w14:paraId="4AF008F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border-top: 1px solid #ddd;</w:t>
      </w:r>
    </w:p>
    <w:p w14:paraId="75941F00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border-left: 1px solid #ddd;</w:t>
      </w:r>
    </w:p>
    <w:p w14:paraId="4E76433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margin-bottom: 20px;</w:t>
      </w:r>
    </w:p>
    <w:p w14:paraId="29FCF3A4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681B9492">
      <w:pPr>
        <w:pStyle w:val="12"/>
        <w:spacing w:after="0" w:line="283" w:lineRule="auto"/>
      </w:pPr>
    </w:p>
    <w:p w14:paraId="051F958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.size-item {</w:t>
      </w:r>
    </w:p>
    <w:p w14:paraId="27B7685B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cursor: pointer;</w:t>
      </w:r>
    </w:p>
    <w:p w14:paraId="422B338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position: relative;</w:t>
      </w:r>
    </w:p>
    <w:p w14:paraId="0E641B3C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31757CD4">
      <w:pPr>
        <w:pStyle w:val="12"/>
        <w:spacing w:after="0" w:line="283" w:lineRule="auto"/>
      </w:pPr>
    </w:p>
    <w:p w14:paraId="0342950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.size-item input {</w:t>
      </w:r>
    </w:p>
    <w:p w14:paraId="2C5CEAD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position: absolute;</w:t>
      </w:r>
    </w:p>
    <w:p w14:paraId="03AB03A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opacity: 0; </w:t>
      </w:r>
    </w:p>
    <w:p w14:paraId="52B795E0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67FD9068">
      <w:pPr>
        <w:pStyle w:val="12"/>
        <w:spacing w:after="0" w:line="283" w:lineRule="auto"/>
      </w:pPr>
    </w:p>
    <w:p w14:paraId="0599E46A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.size-box {</w:t>
      </w:r>
    </w:p>
    <w:p w14:paraId="7BDC68E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display: flex;</w:t>
      </w:r>
    </w:p>
    <w:p w14:paraId="51B27C0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align-items: center;</w:t>
      </w:r>
    </w:p>
    <w:p w14:paraId="474D054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justify-content: center;</w:t>
      </w:r>
    </w:p>
    <w:p w14:paraId="70CFCAA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height: 50px;</w:t>
      </w:r>
    </w:p>
    <w:p w14:paraId="6E9F724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border-right: 1px solid #ddd;</w:t>
      </w:r>
    </w:p>
    <w:p w14:paraId="75EF7AA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border-bottom: 1px solid #ddd;</w:t>
      </w:r>
    </w:p>
    <w:p w14:paraId="7F427FA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16px;</w:t>
      </w:r>
    </w:p>
    <w:p w14:paraId="352777FE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transition: 0.2s;</w:t>
      </w:r>
    </w:p>
    <w:p w14:paraId="463314C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#fff;</w:t>
      </w:r>
    </w:p>
    <w:p w14:paraId="30B0F767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100FED7B">
      <w:pPr>
        <w:pStyle w:val="12"/>
        <w:spacing w:after="0" w:line="283" w:lineRule="auto"/>
      </w:pPr>
    </w:p>
    <w:p w14:paraId="4E1650F7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492CDFE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.size-item:hover .size-box {</w:t>
      </w:r>
    </w:p>
    <w:p w14:paraId="5997A33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#f8f8f8;</w:t>
      </w:r>
    </w:p>
    <w:p w14:paraId="295E966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2CBCEA8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667EE3B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.size-item input:checked + .size-box {</w:t>
      </w:r>
    </w:p>
    <w:p w14:paraId="2CF38C3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#002f34; </w:t>
      </w:r>
    </w:p>
    <w:p w14:paraId="16563F6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#fff;</w:t>
      </w:r>
    </w:p>
    <w:p w14:paraId="05CAC862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bold;</w:t>
      </w:r>
    </w:p>
    <w:p w14:paraId="4F75FE0A">
      <w:pPr>
        <w:pStyle w:val="12"/>
        <w:spacing w:after="0" w:line="283" w:lineRule="auto"/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7C9FA670">
      <w:pPr>
        <w:pStyle w:val="12"/>
        <w:spacing w:after="0" w:line="283" w:lineRule="auto"/>
      </w:pPr>
    </w:p>
    <w:p w14:paraId="13C10A9B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.buy-now-btn {</w:t>
      </w:r>
    </w:p>
    <w:p w14:paraId="6FC08FC8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width: 100%;</w:t>
      </w:r>
    </w:p>
    <w:p w14:paraId="4958E3B1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padding: 15px;</w:t>
      </w:r>
    </w:p>
    <w:p w14:paraId="7223D6D6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background: #ff9f00;</w:t>
      </w:r>
    </w:p>
    <w:p w14:paraId="63F5D244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color: white;</w:t>
      </w:r>
    </w:p>
    <w:p w14:paraId="689064B9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border: none;</w:t>
      </w:r>
    </w:p>
    <w:p w14:paraId="06750E3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border-radius: 4px;</w:t>
      </w:r>
    </w:p>
    <w:p w14:paraId="53AFE565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font-size: 18px;</w:t>
      </w:r>
    </w:p>
    <w:p w14:paraId="1E00261D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font-weight: bold;</w:t>
      </w:r>
    </w:p>
    <w:p w14:paraId="06C2F8E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cursor: pointer;</w:t>
      </w:r>
    </w:p>
    <w:p w14:paraId="00D2C17C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 xml:space="preserve">    text-transform: uppercase;</w:t>
      </w:r>
    </w:p>
    <w:p w14:paraId="30555B2F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}</w:t>
      </w:r>
    </w:p>
    <w:p w14:paraId="5597E933">
      <w:pPr>
        <w:pStyle w:val="12"/>
        <w:spacing w:after="0" w:line="283" w:lineRule="auto"/>
        <w:rPr>
          <w:rFonts w:ascii="Consolas" w:hAnsi="Consolas" w:eastAsia="Consolas" w:cs="Consolas"/>
          <w:sz w:val="21"/>
          <w:szCs w:val="21"/>
        </w:rPr>
      </w:pPr>
    </w:p>
    <w:p w14:paraId="3FDA27AD">
      <w:pPr>
        <w:pStyle w:val="12"/>
        <w:spacing w:after="0" w:line="283" w:lineRule="auto"/>
        <w:rPr>
          <w:rStyle w:val="13"/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</w:rPr>
        <w:t>.buy-now-btn:hover {</w:t>
      </w:r>
    </w:p>
    <w:p w14:paraId="2F30E76C">
      <w:pPr>
        <w:pStyle w:val="12"/>
        <w:spacing w:after="0" w:line="283" w:lineRule="auto"/>
      </w:pPr>
      <w:r>
        <w:rPr>
          <w:rStyle w:val="13"/>
          <w:rFonts w:ascii="Consolas" w:hAnsi="Consolas" w:eastAsia="Consolas" w:cs="Consolas"/>
          <w:sz w:val="21"/>
          <w:szCs w:val="21"/>
        </w:rPr>
        <w:t xml:space="preserve">    background: #e68e00;</w:t>
      </w:r>
    </w:p>
    <w:p w14:paraId="45D8D213">
      <w:pPr>
        <w:jc w:val="center"/>
        <w:rPr>
          <w:lang w:val="en-US"/>
        </w:rPr>
      </w:pPr>
    </w:p>
    <w:sectPr>
      <w:footerReference r:id="rId5" w:type="default"/>
      <w:pgSz w:w="11906" w:h="16838"/>
      <w:pgMar w:top="1440" w:right="1440" w:bottom="1440" w:left="1440" w:header="709" w:footer="709" w:gutter="0"/>
      <w:pgNumType w:start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ptos">
    <w:altName w:val="Liberation Mono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261065548"/>
      <w:docPartObj>
        <w:docPartGallery w:val="autotext"/>
      </w:docPartObj>
    </w:sdtPr>
    <w:sdtContent>
      <w:p w14:paraId="3DBB899F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BB5223C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1">
    <w:nsid w:val="0000000A"/>
    <w:multiLevelType w:val="multilevel"/>
    <w:tmpl w:val="0000000A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2">
    <w:nsid w:val="0000000B"/>
    <w:multiLevelType w:val="multilevel"/>
    <w:tmpl w:val="0000000B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3">
    <w:nsid w:val="0000000C"/>
    <w:multiLevelType w:val="multilevel"/>
    <w:tmpl w:val="0000000C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4">
    <w:nsid w:val="0000000D"/>
    <w:multiLevelType w:val="multilevel"/>
    <w:tmpl w:val="0000000D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5">
    <w:nsid w:val="0000000E"/>
    <w:multiLevelType w:val="multilevel"/>
    <w:tmpl w:val="0000000E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6">
    <w:nsid w:val="0000000F"/>
    <w:multiLevelType w:val="multilevel"/>
    <w:tmpl w:val="0000000F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7">
    <w:nsid w:val="00000010"/>
    <w:multiLevelType w:val="multilevel"/>
    <w:tmpl w:val="00000010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8">
    <w:nsid w:val="00000011"/>
    <w:multiLevelType w:val="multilevel"/>
    <w:tmpl w:val="00000011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9">
    <w:nsid w:val="00000012"/>
    <w:multiLevelType w:val="multilevel"/>
    <w:tmpl w:val="00000012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0">
    <w:nsid w:val="00000013"/>
    <w:multiLevelType w:val="multilevel"/>
    <w:tmpl w:val="00000013"/>
    <w:lvl w:ilvl="0" w:tentative="0">
      <w:start w:val="1"/>
      <w:numFmt w:val="bullet"/>
      <w:lvlText w:val=""/>
      <w:lvlJc w:val="left"/>
      <w:pPr>
        <w:tabs>
          <w:tab w:val="left" w:pos="0"/>
        </w:tabs>
        <w:ind w:left="108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80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52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24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96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68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40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12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840" w:hanging="360"/>
      </w:pPr>
      <w:rPr>
        <w:rFonts w:ascii="Wingdings" w:hAnsi="Wingdings"/>
      </w:rPr>
    </w:lvl>
  </w:abstractNum>
  <w:abstractNum w:abstractNumId="11">
    <w:nsid w:val="00000014"/>
    <w:multiLevelType w:val="multilevel"/>
    <w:tmpl w:val="00000014"/>
    <w:lvl w:ilvl="0" w:tentative="0">
      <w:start w:val="1"/>
      <w:numFmt w:val="bullet"/>
      <w:lvlText w:val=""/>
      <w:lvlJc w:val="left"/>
      <w:pPr>
        <w:tabs>
          <w:tab w:val="left" w:pos="348"/>
        </w:tabs>
        <w:ind w:left="1068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348"/>
        </w:tabs>
        <w:ind w:left="1788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348"/>
        </w:tabs>
        <w:ind w:left="2508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348"/>
        </w:tabs>
        <w:ind w:left="3228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48"/>
        </w:tabs>
        <w:ind w:left="3948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348"/>
        </w:tabs>
        <w:ind w:left="4668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348"/>
        </w:tabs>
        <w:ind w:left="5388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348"/>
        </w:tabs>
        <w:ind w:left="6108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348"/>
        </w:tabs>
        <w:ind w:left="6828" w:hanging="360"/>
      </w:pPr>
      <w:rPr>
        <w:rFonts w:ascii="Wingdings" w:hAnsi="Wingdings"/>
      </w:rPr>
    </w:lvl>
  </w:abstractNum>
  <w:abstractNum w:abstractNumId="12">
    <w:nsid w:val="00000015"/>
    <w:multiLevelType w:val="multilevel"/>
    <w:tmpl w:val="00000015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3">
    <w:nsid w:val="00000016"/>
    <w:multiLevelType w:val="multilevel"/>
    <w:tmpl w:val="00000016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14">
    <w:nsid w:val="00000017"/>
    <w:multiLevelType w:val="multilevel"/>
    <w:tmpl w:val="00000017"/>
    <w:lvl w:ilvl="0" w:tentative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</w:rPr>
    </w:lvl>
  </w:abstractNum>
  <w:abstractNum w:abstractNumId="15">
    <w:nsid w:val="00000018"/>
    <w:multiLevelType w:val="multilevel"/>
    <w:tmpl w:val="00000018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6">
    <w:nsid w:val="063E30AA"/>
    <w:multiLevelType w:val="multilevel"/>
    <w:tmpl w:val="063E30AA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>
    <w:nsid w:val="160F68CD"/>
    <w:multiLevelType w:val="multilevel"/>
    <w:tmpl w:val="160F68CD"/>
    <w:lvl w:ilvl="0" w:tentative="0">
      <w:start w:val="1"/>
      <w:numFmt w:val="upperRoman"/>
      <w:lvlText w:val="%1."/>
      <w:lvlJc w:val="left"/>
      <w:pPr>
        <w:ind w:left="740" w:hanging="720"/>
      </w:pPr>
      <w:rPr>
        <w:rFonts w:hint="default"/>
      </w:rPr>
    </w:lvl>
    <w:lvl w:ilvl="1" w:tentative="0">
      <w:start w:val="1"/>
      <w:numFmt w:val="decimal"/>
      <w:isLgl/>
      <w:lvlText w:val="%1.%2."/>
      <w:lvlJc w:val="left"/>
      <w:pPr>
        <w:ind w:left="740" w:hanging="72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74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100" w:hanging="108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10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60" w:hanging="144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20" w:hanging="180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20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80" w:hanging="2160"/>
      </w:pPr>
      <w:rPr>
        <w:rFonts w:hint="default"/>
      </w:rPr>
    </w:lvl>
  </w:abstractNum>
  <w:abstractNum w:abstractNumId="18">
    <w:nsid w:val="23C57BFD"/>
    <w:multiLevelType w:val="multilevel"/>
    <w:tmpl w:val="23C57BFD"/>
    <w:lvl w:ilvl="0" w:tentative="0">
      <w:start w:val="1"/>
      <w:numFmt w:val="decimal"/>
      <w:lvlText w:val="%1"/>
      <w:lvlJc w:val="left"/>
      <w:pPr>
        <w:ind w:left="380" w:hanging="360"/>
      </w:pPr>
      <w:rPr>
        <w:rFonts w:hint="default"/>
        <w:lang w:val="bg-BG" w:eastAsia="en-US" w:bidi="ar-SA"/>
      </w:rPr>
    </w:lvl>
    <w:lvl w:ilvl="1" w:tentative="0">
      <w:start w:val="1"/>
      <w:numFmt w:val="decimal"/>
      <w:lvlText w:val="%1.%2"/>
      <w:lvlJc w:val="left"/>
      <w:pPr>
        <w:ind w:left="3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2" w:tentative="0">
      <w:start w:val="1"/>
      <w:numFmt w:val="decimal"/>
      <w:lvlText w:val="%1.%2.%3"/>
      <w:lvlJc w:val="left"/>
      <w:pPr>
        <w:ind w:left="1280" w:hanging="5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3" w:tentative="0">
      <w:start w:val="0"/>
      <w:numFmt w:val="bullet"/>
      <w:lvlText w:val="•"/>
      <w:lvlJc w:val="left"/>
      <w:pPr>
        <w:ind w:left="3082" w:hanging="540"/>
      </w:pPr>
      <w:rPr>
        <w:rFonts w:hint="default"/>
        <w:lang w:val="bg-BG" w:eastAsia="en-US" w:bidi="ar-SA"/>
      </w:rPr>
    </w:lvl>
    <w:lvl w:ilvl="4" w:tentative="0">
      <w:start w:val="0"/>
      <w:numFmt w:val="bullet"/>
      <w:lvlText w:val="•"/>
      <w:lvlJc w:val="left"/>
      <w:pPr>
        <w:ind w:left="3984" w:hanging="540"/>
      </w:pPr>
      <w:rPr>
        <w:rFonts w:hint="default"/>
        <w:lang w:val="bg-BG" w:eastAsia="en-US" w:bidi="ar-SA"/>
      </w:rPr>
    </w:lvl>
    <w:lvl w:ilvl="5" w:tentative="0">
      <w:start w:val="0"/>
      <w:numFmt w:val="bullet"/>
      <w:lvlText w:val="•"/>
      <w:lvlJc w:val="left"/>
      <w:pPr>
        <w:ind w:left="4885" w:hanging="540"/>
      </w:pPr>
      <w:rPr>
        <w:rFonts w:hint="default"/>
        <w:lang w:val="bg-BG" w:eastAsia="en-US" w:bidi="ar-SA"/>
      </w:rPr>
    </w:lvl>
    <w:lvl w:ilvl="6" w:tentative="0">
      <w:start w:val="0"/>
      <w:numFmt w:val="bullet"/>
      <w:lvlText w:val="•"/>
      <w:lvlJc w:val="left"/>
      <w:pPr>
        <w:ind w:left="5786" w:hanging="540"/>
      </w:pPr>
      <w:rPr>
        <w:rFonts w:hint="default"/>
        <w:lang w:val="bg-BG" w:eastAsia="en-US" w:bidi="ar-SA"/>
      </w:rPr>
    </w:lvl>
    <w:lvl w:ilvl="7" w:tentative="0">
      <w:start w:val="0"/>
      <w:numFmt w:val="bullet"/>
      <w:lvlText w:val="•"/>
      <w:lvlJc w:val="left"/>
      <w:pPr>
        <w:ind w:left="6688" w:hanging="540"/>
      </w:pPr>
      <w:rPr>
        <w:rFonts w:hint="default"/>
        <w:lang w:val="bg-BG" w:eastAsia="en-US" w:bidi="ar-SA"/>
      </w:rPr>
    </w:lvl>
    <w:lvl w:ilvl="8" w:tentative="0">
      <w:start w:val="0"/>
      <w:numFmt w:val="bullet"/>
      <w:lvlText w:val="•"/>
      <w:lvlJc w:val="left"/>
      <w:pPr>
        <w:ind w:left="7589" w:hanging="540"/>
      </w:pPr>
      <w:rPr>
        <w:rFonts w:hint="default"/>
        <w:lang w:val="bg-BG" w:eastAsia="en-US" w:bidi="ar-SA"/>
      </w:rPr>
    </w:lvl>
  </w:abstractNum>
  <w:abstractNum w:abstractNumId="19">
    <w:nsid w:val="2C2F4BA7"/>
    <w:multiLevelType w:val="multilevel"/>
    <w:tmpl w:val="2C2F4BA7"/>
    <w:lvl w:ilvl="0" w:tentative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417F65C7"/>
    <w:multiLevelType w:val="multilevel"/>
    <w:tmpl w:val="417F65C7"/>
    <w:lvl w:ilvl="0" w:tentative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380" w:hanging="36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76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14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16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5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56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94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2320" w:hanging="2160"/>
      </w:pPr>
      <w:rPr>
        <w:rFonts w:hint="default"/>
      </w:rPr>
    </w:lvl>
  </w:abstractNum>
  <w:abstractNum w:abstractNumId="21">
    <w:nsid w:val="6622673E"/>
    <w:multiLevelType w:val="multilevel"/>
    <w:tmpl w:val="6622673E"/>
    <w:lvl w:ilvl="0" w:tentative="0">
      <w:start w:val="2"/>
      <w:numFmt w:val="decimal"/>
      <w:lvlText w:val="%1"/>
      <w:lvlJc w:val="left"/>
      <w:pPr>
        <w:ind w:left="380" w:hanging="360"/>
      </w:pPr>
      <w:rPr>
        <w:rFonts w:hint="default"/>
        <w:lang w:val="bg-BG" w:eastAsia="en-US" w:bidi="ar-SA"/>
      </w:rPr>
    </w:lvl>
    <w:lvl w:ilvl="1" w:tentative="0">
      <w:start w:val="1"/>
      <w:numFmt w:val="decimal"/>
      <w:lvlText w:val="%1.%2"/>
      <w:lvlJc w:val="left"/>
      <w:pPr>
        <w:ind w:left="380" w:hanging="36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2" w:tentative="0">
      <w:start w:val="1"/>
      <w:numFmt w:val="decimal"/>
      <w:lvlText w:val="%1.%2.%3"/>
      <w:lvlJc w:val="left"/>
      <w:pPr>
        <w:ind w:left="1280" w:hanging="5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bg-BG" w:eastAsia="en-US" w:bidi="ar-SA"/>
      </w:rPr>
    </w:lvl>
    <w:lvl w:ilvl="3" w:tentative="0">
      <w:start w:val="0"/>
      <w:numFmt w:val="bullet"/>
      <w:lvlText w:val="•"/>
      <w:lvlJc w:val="left"/>
      <w:pPr>
        <w:ind w:left="3082" w:hanging="540"/>
      </w:pPr>
      <w:rPr>
        <w:rFonts w:hint="default"/>
        <w:lang w:val="bg-BG" w:eastAsia="en-US" w:bidi="ar-SA"/>
      </w:rPr>
    </w:lvl>
    <w:lvl w:ilvl="4" w:tentative="0">
      <w:start w:val="0"/>
      <w:numFmt w:val="bullet"/>
      <w:lvlText w:val="•"/>
      <w:lvlJc w:val="left"/>
      <w:pPr>
        <w:ind w:left="3984" w:hanging="540"/>
      </w:pPr>
      <w:rPr>
        <w:rFonts w:hint="default"/>
        <w:lang w:val="bg-BG" w:eastAsia="en-US" w:bidi="ar-SA"/>
      </w:rPr>
    </w:lvl>
    <w:lvl w:ilvl="5" w:tentative="0">
      <w:start w:val="0"/>
      <w:numFmt w:val="bullet"/>
      <w:lvlText w:val="•"/>
      <w:lvlJc w:val="left"/>
      <w:pPr>
        <w:ind w:left="4885" w:hanging="540"/>
      </w:pPr>
      <w:rPr>
        <w:rFonts w:hint="default"/>
        <w:lang w:val="bg-BG" w:eastAsia="en-US" w:bidi="ar-SA"/>
      </w:rPr>
    </w:lvl>
    <w:lvl w:ilvl="6" w:tentative="0">
      <w:start w:val="0"/>
      <w:numFmt w:val="bullet"/>
      <w:lvlText w:val="•"/>
      <w:lvlJc w:val="left"/>
      <w:pPr>
        <w:ind w:left="5786" w:hanging="540"/>
      </w:pPr>
      <w:rPr>
        <w:rFonts w:hint="default"/>
        <w:lang w:val="bg-BG" w:eastAsia="en-US" w:bidi="ar-SA"/>
      </w:rPr>
    </w:lvl>
    <w:lvl w:ilvl="7" w:tentative="0">
      <w:start w:val="0"/>
      <w:numFmt w:val="bullet"/>
      <w:lvlText w:val="•"/>
      <w:lvlJc w:val="left"/>
      <w:pPr>
        <w:ind w:left="6688" w:hanging="540"/>
      </w:pPr>
      <w:rPr>
        <w:rFonts w:hint="default"/>
        <w:lang w:val="bg-BG" w:eastAsia="en-US" w:bidi="ar-SA"/>
      </w:rPr>
    </w:lvl>
    <w:lvl w:ilvl="8" w:tentative="0">
      <w:start w:val="0"/>
      <w:numFmt w:val="bullet"/>
      <w:lvlText w:val="•"/>
      <w:lvlJc w:val="left"/>
      <w:pPr>
        <w:ind w:left="7589" w:hanging="540"/>
      </w:pPr>
      <w:rPr>
        <w:rFonts w:hint="default"/>
        <w:lang w:val="bg-BG" w:eastAsia="en-US" w:bidi="ar-SA"/>
      </w:rPr>
    </w:lvl>
  </w:abstractNum>
  <w:abstractNum w:abstractNumId="22">
    <w:nsid w:val="68EA1FAF"/>
    <w:multiLevelType w:val="multilevel"/>
    <w:tmpl w:val="68EA1FAF"/>
    <w:lvl w:ilvl="0" w:tentative="0">
      <w:start w:val="1"/>
      <w:numFmt w:val="decimal"/>
      <w:lvlText w:val="%1."/>
      <w:lvlJc w:val="left"/>
      <w:pPr>
        <w:ind w:left="3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00" w:hanging="360"/>
      </w:pPr>
    </w:lvl>
    <w:lvl w:ilvl="2" w:tentative="0">
      <w:start w:val="1"/>
      <w:numFmt w:val="lowerRoman"/>
      <w:lvlText w:val="%3."/>
      <w:lvlJc w:val="right"/>
      <w:pPr>
        <w:ind w:left="1820" w:hanging="180"/>
      </w:pPr>
    </w:lvl>
    <w:lvl w:ilvl="3" w:tentative="0">
      <w:start w:val="1"/>
      <w:numFmt w:val="decimal"/>
      <w:lvlText w:val="%4."/>
      <w:lvlJc w:val="left"/>
      <w:pPr>
        <w:ind w:left="2540" w:hanging="360"/>
      </w:pPr>
    </w:lvl>
    <w:lvl w:ilvl="4" w:tentative="0">
      <w:start w:val="1"/>
      <w:numFmt w:val="lowerLetter"/>
      <w:lvlText w:val="%5."/>
      <w:lvlJc w:val="left"/>
      <w:pPr>
        <w:ind w:left="3260" w:hanging="360"/>
      </w:pPr>
    </w:lvl>
    <w:lvl w:ilvl="5" w:tentative="0">
      <w:start w:val="1"/>
      <w:numFmt w:val="lowerRoman"/>
      <w:lvlText w:val="%6."/>
      <w:lvlJc w:val="right"/>
      <w:pPr>
        <w:ind w:left="3980" w:hanging="180"/>
      </w:pPr>
    </w:lvl>
    <w:lvl w:ilvl="6" w:tentative="0">
      <w:start w:val="1"/>
      <w:numFmt w:val="decimal"/>
      <w:lvlText w:val="%7."/>
      <w:lvlJc w:val="left"/>
      <w:pPr>
        <w:ind w:left="4700" w:hanging="360"/>
      </w:pPr>
    </w:lvl>
    <w:lvl w:ilvl="7" w:tentative="0">
      <w:start w:val="1"/>
      <w:numFmt w:val="lowerLetter"/>
      <w:lvlText w:val="%8."/>
      <w:lvlJc w:val="left"/>
      <w:pPr>
        <w:ind w:left="5420" w:hanging="360"/>
      </w:pPr>
    </w:lvl>
    <w:lvl w:ilvl="8" w:tentative="0">
      <w:start w:val="1"/>
      <w:numFmt w:val="lowerRoman"/>
      <w:lvlText w:val="%9."/>
      <w:lvlJc w:val="right"/>
      <w:pPr>
        <w:ind w:left="6140" w:hanging="180"/>
      </w:pPr>
    </w:lvl>
  </w:abstractNum>
  <w:num w:numId="1">
    <w:abstractNumId w:val="18"/>
  </w:num>
  <w:num w:numId="2">
    <w:abstractNumId w:val="21"/>
  </w:num>
  <w:num w:numId="3">
    <w:abstractNumId w:val="22"/>
  </w:num>
  <w:num w:numId="4">
    <w:abstractNumId w:val="17"/>
  </w:num>
  <w:num w:numId="5">
    <w:abstractNumId w:val="19"/>
  </w:num>
  <w:num w:numId="6">
    <w:abstractNumId w:val="16"/>
  </w:num>
  <w:num w:numId="7">
    <w:abstractNumId w:val="20"/>
  </w:num>
  <w:num w:numId="8">
    <w:abstractNumId w:val="1"/>
  </w:num>
  <w:num w:numId="9">
    <w:abstractNumId w:val="2"/>
  </w:num>
  <w:num w:numId="10">
    <w:abstractNumId w:val="3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8"/>
  </w:num>
  <w:num w:numId="16">
    <w:abstractNumId w:val="9"/>
  </w:num>
  <w:num w:numId="17">
    <w:abstractNumId w:val="10"/>
  </w:num>
  <w:num w:numId="18">
    <w:abstractNumId w:val="11"/>
  </w:num>
  <w:num w:numId="19">
    <w:abstractNumId w:val="12"/>
  </w:num>
  <w:num w:numId="20">
    <w:abstractNumId w:val="13"/>
  </w:num>
  <w:num w:numId="21">
    <w:abstractNumId w:val="14"/>
  </w:num>
  <w:num w:numId="22">
    <w:abstractNumId w:val="15"/>
  </w:num>
  <w:num w:numId="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4329"/>
    <w:rsid w:val="00036282"/>
    <w:rsid w:val="0034339D"/>
    <w:rsid w:val="003B3991"/>
    <w:rsid w:val="003C633B"/>
    <w:rsid w:val="003C7FE1"/>
    <w:rsid w:val="003E2A4F"/>
    <w:rsid w:val="00444329"/>
    <w:rsid w:val="004D0C0B"/>
    <w:rsid w:val="00530171"/>
    <w:rsid w:val="00574C7E"/>
    <w:rsid w:val="005E4BD9"/>
    <w:rsid w:val="00600FB1"/>
    <w:rsid w:val="007B25A2"/>
    <w:rsid w:val="00873902"/>
    <w:rsid w:val="008B6AD0"/>
    <w:rsid w:val="00955F5E"/>
    <w:rsid w:val="0096176C"/>
    <w:rsid w:val="00A51F91"/>
    <w:rsid w:val="00AB056A"/>
    <w:rsid w:val="00D74052"/>
    <w:rsid w:val="00E21217"/>
    <w:rsid w:val="14D16698"/>
    <w:rsid w:val="1A6D1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sz w:val="22"/>
      <w:szCs w:val="22"/>
      <w:lang w:val="bg-BG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link w:val="9"/>
    <w:qFormat/>
    <w:uiPriority w:val="1"/>
    <w:pPr>
      <w:ind w:left="20"/>
    </w:pPr>
    <w:rPr>
      <w:sz w:val="24"/>
      <w:szCs w:val="24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7"/>
    <w:unhideWhenUsed/>
    <w:qFormat/>
    <w:uiPriority w:val="99"/>
    <w:pPr>
      <w:tabs>
        <w:tab w:val="center" w:pos="4513"/>
        <w:tab w:val="right" w:pos="9026"/>
      </w:tabs>
    </w:pPr>
  </w:style>
  <w:style w:type="character" w:customStyle="1" w:styleId="7">
    <w:name w:val="Горен колонтитул Знак"/>
    <w:basedOn w:val="2"/>
    <w:link w:val="6"/>
    <w:qFormat/>
    <w:uiPriority w:val="99"/>
    <w:rPr>
      <w:rFonts w:ascii="Times New Roman" w:hAnsi="Times New Roman" w:eastAsia="Times New Roman" w:cs="Times New Roman"/>
    </w:rPr>
  </w:style>
  <w:style w:type="character" w:customStyle="1" w:styleId="8">
    <w:name w:val="Долен колонтитул Знак"/>
    <w:basedOn w:val="2"/>
    <w:link w:val="5"/>
    <w:qFormat/>
    <w:uiPriority w:val="99"/>
    <w:rPr>
      <w:rFonts w:ascii="Times New Roman" w:hAnsi="Times New Roman" w:eastAsia="Times New Roman" w:cs="Times New Roman"/>
    </w:rPr>
  </w:style>
  <w:style w:type="character" w:customStyle="1" w:styleId="9">
    <w:name w:val="Основен текст Знак"/>
    <w:basedOn w:val="2"/>
    <w:link w:val="4"/>
    <w:qFormat/>
    <w:uiPriority w:val="1"/>
    <w:rPr>
      <w:rFonts w:ascii="Times New Roman" w:hAnsi="Times New Roman" w:eastAsia="Times New Roman" w:cs="Times New Roman"/>
      <w:sz w:val="24"/>
      <w:szCs w:val="24"/>
    </w:rPr>
  </w:style>
  <w:style w:type="paragraph" w:styleId="10">
    <w:name w:val="List Paragraph"/>
    <w:basedOn w:val="1"/>
    <w:qFormat/>
    <w:uiPriority w:val="34"/>
    <w:pPr>
      <w:ind w:left="720"/>
      <w:contextualSpacing/>
    </w:pPr>
  </w:style>
  <w:style w:type="paragraph" w:customStyle="1" w:styleId="11">
    <w:name w:val="Списък на абзаци1"/>
    <w:basedOn w:val="1"/>
    <w:qFormat/>
    <w:uiPriority w:val="7"/>
    <w:pPr>
      <w:widowControl/>
      <w:suppressAutoHyphens/>
      <w:autoSpaceDE/>
      <w:autoSpaceDN/>
      <w:spacing w:after="160" w:line="278" w:lineRule="auto"/>
      <w:ind w:left="720"/>
    </w:pPr>
    <w:rPr>
      <w:rFonts w:ascii="Aptos" w:hAnsi="Aptos" w:eastAsia="MS Mincho" w:cs="Arial"/>
      <w:sz w:val="24"/>
      <w:szCs w:val="24"/>
      <w:lang w:val="en-US" w:eastAsia="ar-SA"/>
    </w:rPr>
  </w:style>
  <w:style w:type="paragraph" w:customStyle="1" w:styleId="12">
    <w:name w:val="Normal1"/>
    <w:qFormat/>
    <w:uiPriority w:val="7"/>
    <w:pPr>
      <w:suppressAutoHyphens/>
      <w:spacing w:after="160" w:line="278" w:lineRule="auto"/>
    </w:pPr>
    <w:rPr>
      <w:rFonts w:ascii="Aptos" w:hAnsi="Aptos" w:eastAsia="MS Mincho" w:cs="Arial"/>
      <w:sz w:val="24"/>
      <w:szCs w:val="24"/>
      <w:lang w:val="en-US" w:eastAsia="ar-SA" w:bidi="ar-SA"/>
    </w:rPr>
  </w:style>
  <w:style w:type="character" w:customStyle="1" w:styleId="13">
    <w:name w:val="Default Paragraph Font1"/>
    <w:qFormat/>
    <w:uiPriority w:val="6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image" Target="media/image2.jpe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5.png"/><Relationship Id="rId40" Type="http://schemas.openxmlformats.org/officeDocument/2006/relationships/image" Target="media/image34.svg"/><Relationship Id="rId4" Type="http://schemas.openxmlformats.org/officeDocument/2006/relationships/endnotes" Target="endnotes.xml"/><Relationship Id="rId39" Type="http://schemas.openxmlformats.org/officeDocument/2006/relationships/image" Target="media/image33.png"/><Relationship Id="rId38" Type="http://schemas.openxmlformats.org/officeDocument/2006/relationships/image" Target="media/image32.png"/><Relationship Id="rId37" Type="http://schemas.openxmlformats.org/officeDocument/2006/relationships/image" Target="media/image31.png"/><Relationship Id="rId36" Type="http://schemas.openxmlformats.org/officeDocument/2006/relationships/image" Target="media/image30.png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footnotes" Target="footnotes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media/image18.jpe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png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38</Pages>
  <Words>4794</Words>
  <Characters>31108</Characters>
  <Lines>293</Lines>
  <Paragraphs>82</Paragraphs>
  <TotalTime>3</TotalTime>
  <ScaleCrop>false</ScaleCrop>
  <LinksUpToDate>false</LinksUpToDate>
  <CharactersWithSpaces>36627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2026-04-24T11:52:00Z</dcterms:created>
  <dc:creator>PC3</dc:creator>
  <cp:lastModifiedBy>dxnch</cp:lastModifiedBy>
  <dcterms:modified xsi:type="dcterms:W3CDTF">2026-04-24T12:41:01Z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eyJoZGlkIjoiODY0ZTg1Yjk3YWI0M2Y5NDU2NWZjNzBmNDIwNTU5MWYifQ==</vt:lpwstr>
  </property>
  <property fmtid="{D5CDD505-2E9C-101B-9397-08002B2CF9AE}" pid="3" name="KSOProductBuildVer">
    <vt:lpwstr>1033-12.1.0.25830</vt:lpwstr>
  </property>
  <property fmtid="{D5CDD505-2E9C-101B-9397-08002B2CF9AE}" pid="4" name="ICV">
    <vt:lpwstr>01869CFF49484CE4B71BFE971CE8321C_12</vt:lpwstr>
  </property>
</Properties>
</file>